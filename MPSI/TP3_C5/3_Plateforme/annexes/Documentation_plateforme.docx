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61419F1F" wp14:editId="2D825DD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7F8D" w:rsidRPr="00767744" w:rsidRDefault="00D07F8D"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rsidR="00D07F8D" w:rsidRPr="00767744" w:rsidRDefault="00D07F8D"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7FCCEC56" wp14:editId="73939840">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7F8D" w:rsidRPr="00767744" w:rsidRDefault="00D07F8D"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rsidR="00D07F8D" w:rsidRPr="00767744" w:rsidRDefault="00D07F8D"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0044B695" wp14:editId="671D11D2">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7F8D" w:rsidRPr="00767744" w:rsidRDefault="00182546"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Plateforme 6 axes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rsidR="00D07F8D" w:rsidRPr="00767744" w:rsidRDefault="00182546"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Plateforme 6 axes</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7F8D" w:rsidRDefault="00D07F8D"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D07F8D" w:rsidRDefault="00D07F8D" w:rsidP="00B26952">
                      <w:pPr>
                        <w:spacing w:after="0"/>
                      </w:pPr>
                    </w:p>
                  </w:txbxContent>
                </v:textbox>
              </v:roundrect>
            </w:pict>
          </mc:Fallback>
        </mc:AlternateContent>
      </w:r>
      <w:r w:rsidR="00417E20">
        <w:rPr>
          <w:noProof/>
          <w:lang w:eastAsia="fr-FR"/>
        </w:rPr>
        <mc:AlternateContent>
          <mc:Choice Requires="wpc">
            <w:drawing>
              <wp:inline distT="0" distB="0" distL="0" distR="0" wp14:anchorId="41D2A830" wp14:editId="498B0E7B">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">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Lse3DAAAA2wAAAA8AAABkcnMvZG93bnJldi54bWxEj0FrwkAUhO+F/oflFbzVTUWlRFcpLYre&#10;bCqIt0f2mQ1m38bsaqK/3i0IHoeZ+YaZzjtbiQs1vnSs4KOfgCDOnS65ULD9W7x/gvABWWPlmBRc&#10;ycN89voyxVS7ln/pkoVCRAj7FBWYEOpUSp8bsuj7riaO3sE1FkOUTSF1g22E20oOkmQsLZYcFwzW&#10;9G0oP2ZnqwBPS8p+zrwb2U17c+V6ferMXqneW/c1ARGoC8/wo73SCgZD+P8Sf4C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ux7cMAAADbAAAADwAAAAAAAAAAAAAAAACf&#10;AgAAZHJzL2Rvd25yZXYueG1sUEsFBgAAAAAEAAQA9wAAAI8DAAAAAA==&#10;">
                  <v:imagedata r:id="rId10"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94"/>
      </w:tblGrid>
      <w:tr w:rsidR="00CE7C99" w:rsidTr="00CE7C99">
        <w:tc>
          <w:tcPr>
            <w:tcW w:w="4786" w:type="dxa"/>
            <w:vAlign w:val="center"/>
          </w:tcPr>
          <w:p w:rsidR="00CE7C99" w:rsidRDefault="00CE7C99" w:rsidP="00CE7B9D">
            <w:pPr>
              <w:jc w:val="center"/>
            </w:pPr>
          </w:p>
        </w:tc>
        <w:tc>
          <w:tcPr>
            <w:tcW w:w="4394" w:type="dxa"/>
            <w:vAlign w:val="center"/>
          </w:tcPr>
          <w:p w:rsidR="00CE7C99" w:rsidRDefault="00CE7C99" w:rsidP="00CE7B9D">
            <w:pPr>
              <w:jc w:val="center"/>
            </w:pPr>
          </w:p>
        </w:tc>
      </w:tr>
    </w:tbl>
    <w:p w:rsidR="00B44205" w:rsidRDefault="00B44205" w:rsidP="00F6412E"/>
    <w:p w:rsidR="00B44205" w:rsidRDefault="00B44205" w:rsidP="00F6412E">
      <w:pPr>
        <w:sectPr w:rsidR="00B44205" w:rsidSect="000730CC">
          <w:headerReference w:type="even" r:id="rId11"/>
          <w:headerReference w:type="default" r:id="rId12"/>
          <w:footerReference w:type="even" r:id="rId13"/>
          <w:footerReference w:type="default" r:id="rId14"/>
          <w:headerReference w:type="first" r:id="rId15"/>
          <w:footerReference w:type="first" r:id="rId16"/>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rsidR="003B6EFF" w:rsidRPr="003B6EFF" w:rsidRDefault="003B6EFF" w:rsidP="003B6EFF">
          <w:pPr>
            <w:rPr>
              <w:lang w:eastAsia="fr-FR"/>
            </w:rPr>
          </w:pPr>
        </w:p>
        <w:p w:rsidR="00D04533" w:rsidRDefault="003B6EFF">
          <w:pPr>
            <w:pStyle w:val="TM1"/>
            <w:tabs>
              <w:tab w:val="left" w:pos="8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40202018" w:history="1">
            <w:r w:rsidR="00D04533" w:rsidRPr="00855327">
              <w:rPr>
                <w:rStyle w:val="Lienhypertexte"/>
                <w:noProof/>
              </w:rPr>
              <w:t>Fiche 1</w:t>
            </w:r>
            <w:r w:rsidR="00D04533">
              <w:rPr>
                <w:rFonts w:eastAsiaTheme="minorEastAsia"/>
                <w:noProof/>
                <w:sz w:val="22"/>
                <w:lang w:eastAsia="fr-FR"/>
              </w:rPr>
              <w:tab/>
            </w:r>
            <w:r w:rsidR="00D04533" w:rsidRPr="00855327">
              <w:rPr>
                <w:rStyle w:val="Lienhypertexte"/>
                <w:noProof/>
              </w:rPr>
              <w:t>Présentation générale</w:t>
            </w:r>
            <w:r w:rsidR="00D04533">
              <w:rPr>
                <w:noProof/>
                <w:webHidden/>
              </w:rPr>
              <w:tab/>
            </w:r>
            <w:r w:rsidR="00D04533">
              <w:rPr>
                <w:noProof/>
                <w:webHidden/>
              </w:rPr>
              <w:fldChar w:fldCharType="begin"/>
            </w:r>
            <w:r w:rsidR="00D04533">
              <w:rPr>
                <w:noProof/>
                <w:webHidden/>
              </w:rPr>
              <w:instrText xml:space="preserve"> PAGEREF _Toc440202018 \h </w:instrText>
            </w:r>
            <w:r w:rsidR="00D04533">
              <w:rPr>
                <w:noProof/>
                <w:webHidden/>
              </w:rPr>
            </w:r>
            <w:r w:rsidR="00D04533">
              <w:rPr>
                <w:noProof/>
                <w:webHidden/>
              </w:rPr>
              <w:fldChar w:fldCharType="separate"/>
            </w:r>
            <w:r w:rsidR="00505096">
              <w:rPr>
                <w:noProof/>
                <w:webHidden/>
              </w:rPr>
              <w:t>2</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19" w:history="1">
            <w:r w:rsidR="00D04533" w:rsidRPr="00855327">
              <w:rPr>
                <w:rStyle w:val="Lienhypertexte"/>
                <w:noProof/>
              </w:rPr>
              <w:t>Partie opérative :</w:t>
            </w:r>
            <w:r w:rsidR="00D04533">
              <w:rPr>
                <w:noProof/>
                <w:webHidden/>
              </w:rPr>
              <w:tab/>
            </w:r>
            <w:r w:rsidR="00D04533">
              <w:rPr>
                <w:noProof/>
                <w:webHidden/>
              </w:rPr>
              <w:fldChar w:fldCharType="begin"/>
            </w:r>
            <w:r w:rsidR="00D04533">
              <w:rPr>
                <w:noProof/>
                <w:webHidden/>
              </w:rPr>
              <w:instrText xml:space="preserve"> PAGEREF _Toc440202019 \h </w:instrText>
            </w:r>
            <w:r w:rsidR="00D04533">
              <w:rPr>
                <w:noProof/>
                <w:webHidden/>
              </w:rPr>
            </w:r>
            <w:r w:rsidR="00D04533">
              <w:rPr>
                <w:noProof/>
                <w:webHidden/>
              </w:rPr>
              <w:fldChar w:fldCharType="separate"/>
            </w:r>
            <w:r w:rsidR="00505096">
              <w:rPr>
                <w:noProof/>
                <w:webHidden/>
              </w:rPr>
              <w:t>2</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20" w:history="1">
            <w:r w:rsidR="00D04533" w:rsidRPr="00855327">
              <w:rPr>
                <w:rStyle w:val="Lienhypertexte"/>
                <w:noProof/>
              </w:rPr>
              <w:t>Partie commande:</w:t>
            </w:r>
            <w:r w:rsidR="00D04533">
              <w:rPr>
                <w:noProof/>
                <w:webHidden/>
              </w:rPr>
              <w:tab/>
            </w:r>
            <w:r w:rsidR="00D04533">
              <w:rPr>
                <w:noProof/>
                <w:webHidden/>
              </w:rPr>
              <w:fldChar w:fldCharType="begin"/>
            </w:r>
            <w:r w:rsidR="00D04533">
              <w:rPr>
                <w:noProof/>
                <w:webHidden/>
              </w:rPr>
              <w:instrText xml:space="preserve"> PAGEREF _Toc440202020 \h </w:instrText>
            </w:r>
            <w:r w:rsidR="00D04533">
              <w:rPr>
                <w:noProof/>
                <w:webHidden/>
              </w:rPr>
            </w:r>
            <w:r w:rsidR="00D04533">
              <w:rPr>
                <w:noProof/>
                <w:webHidden/>
              </w:rPr>
              <w:fldChar w:fldCharType="separate"/>
            </w:r>
            <w:r w:rsidR="00505096">
              <w:rPr>
                <w:noProof/>
                <w:webHidden/>
              </w:rPr>
              <w:t>2</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21" w:history="1">
            <w:r w:rsidR="00D04533" w:rsidRPr="00855327">
              <w:rPr>
                <w:rStyle w:val="Lienhypertexte"/>
                <w:noProof/>
              </w:rPr>
              <w:t>Modélisation de l’axe de commande :</w:t>
            </w:r>
            <w:r w:rsidR="00D04533">
              <w:rPr>
                <w:noProof/>
                <w:webHidden/>
              </w:rPr>
              <w:tab/>
            </w:r>
            <w:r w:rsidR="00D04533">
              <w:rPr>
                <w:noProof/>
                <w:webHidden/>
              </w:rPr>
              <w:fldChar w:fldCharType="begin"/>
            </w:r>
            <w:r w:rsidR="00D04533">
              <w:rPr>
                <w:noProof/>
                <w:webHidden/>
              </w:rPr>
              <w:instrText xml:space="preserve"> PAGEREF _Toc440202021 \h </w:instrText>
            </w:r>
            <w:r w:rsidR="00D04533">
              <w:rPr>
                <w:noProof/>
                <w:webHidden/>
              </w:rPr>
            </w:r>
            <w:r w:rsidR="00D04533">
              <w:rPr>
                <w:noProof/>
                <w:webHidden/>
              </w:rPr>
              <w:fldChar w:fldCharType="separate"/>
            </w:r>
            <w:r w:rsidR="00505096">
              <w:rPr>
                <w:noProof/>
                <w:webHidden/>
              </w:rPr>
              <w:t>4</w:t>
            </w:r>
            <w:r w:rsidR="00D04533">
              <w:rPr>
                <w:noProof/>
                <w:webHidden/>
              </w:rPr>
              <w:fldChar w:fldCharType="end"/>
            </w:r>
          </w:hyperlink>
        </w:p>
        <w:p w:rsidR="00D04533" w:rsidRDefault="000B3604">
          <w:pPr>
            <w:pStyle w:val="TM1"/>
            <w:tabs>
              <w:tab w:val="left" w:pos="880"/>
              <w:tab w:val="right" w:leader="dot" w:pos="9062"/>
            </w:tabs>
            <w:rPr>
              <w:rFonts w:eastAsiaTheme="minorEastAsia"/>
              <w:noProof/>
              <w:sz w:val="22"/>
              <w:lang w:eastAsia="fr-FR"/>
            </w:rPr>
          </w:pPr>
          <w:hyperlink w:anchor="_Toc440202022" w:history="1">
            <w:r w:rsidR="00D04533" w:rsidRPr="00855327">
              <w:rPr>
                <w:rStyle w:val="Lienhypertexte"/>
                <w:noProof/>
                <w:lang w:eastAsia="fr-FR"/>
              </w:rPr>
              <w:t>Fiche 2</w:t>
            </w:r>
            <w:r w:rsidR="00D04533">
              <w:rPr>
                <w:rFonts w:eastAsiaTheme="minorEastAsia"/>
                <w:noProof/>
                <w:sz w:val="22"/>
                <w:lang w:eastAsia="fr-FR"/>
              </w:rPr>
              <w:tab/>
            </w:r>
            <w:r w:rsidR="00D04533" w:rsidRPr="00855327">
              <w:rPr>
                <w:rStyle w:val="Lienhypertexte"/>
                <w:noProof/>
                <w:lang w:eastAsia="fr-FR"/>
              </w:rPr>
              <w:t>Mise en œuvre du système Et Mesure</w:t>
            </w:r>
            <w:r w:rsidR="00D04533">
              <w:rPr>
                <w:noProof/>
                <w:webHidden/>
              </w:rPr>
              <w:tab/>
            </w:r>
            <w:r w:rsidR="00D04533">
              <w:rPr>
                <w:noProof/>
                <w:webHidden/>
              </w:rPr>
              <w:fldChar w:fldCharType="begin"/>
            </w:r>
            <w:r w:rsidR="00D04533">
              <w:rPr>
                <w:noProof/>
                <w:webHidden/>
              </w:rPr>
              <w:instrText xml:space="preserve"> PAGEREF _Toc440202022 \h </w:instrText>
            </w:r>
            <w:r w:rsidR="00D04533">
              <w:rPr>
                <w:noProof/>
                <w:webHidden/>
              </w:rPr>
            </w:r>
            <w:r w:rsidR="00D04533">
              <w:rPr>
                <w:noProof/>
                <w:webHidden/>
              </w:rPr>
              <w:fldChar w:fldCharType="separate"/>
            </w:r>
            <w:r w:rsidR="00505096">
              <w:rPr>
                <w:noProof/>
                <w:webHidden/>
              </w:rPr>
              <w:t>5</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23" w:history="1">
            <w:r w:rsidR="00D04533" w:rsidRPr="00855327">
              <w:rPr>
                <w:rStyle w:val="Lienhypertexte"/>
                <w:noProof/>
              </w:rPr>
              <w:t>Mise en service</w:t>
            </w:r>
            <w:r w:rsidR="00D04533">
              <w:rPr>
                <w:noProof/>
                <w:webHidden/>
              </w:rPr>
              <w:tab/>
            </w:r>
            <w:r w:rsidR="00D04533">
              <w:rPr>
                <w:noProof/>
                <w:webHidden/>
              </w:rPr>
              <w:fldChar w:fldCharType="begin"/>
            </w:r>
            <w:r w:rsidR="00D04533">
              <w:rPr>
                <w:noProof/>
                <w:webHidden/>
              </w:rPr>
              <w:instrText xml:space="preserve"> PAGEREF _Toc440202023 \h </w:instrText>
            </w:r>
            <w:r w:rsidR="00D04533">
              <w:rPr>
                <w:noProof/>
                <w:webHidden/>
              </w:rPr>
            </w:r>
            <w:r w:rsidR="00D04533">
              <w:rPr>
                <w:noProof/>
                <w:webHidden/>
              </w:rPr>
              <w:fldChar w:fldCharType="separate"/>
            </w:r>
            <w:r w:rsidR="00505096">
              <w:rPr>
                <w:noProof/>
                <w:webHidden/>
              </w:rPr>
              <w:t>5</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24" w:history="1">
            <w:r w:rsidR="00D04533" w:rsidRPr="00855327">
              <w:rPr>
                <w:rStyle w:val="Lienhypertexte"/>
                <w:noProof/>
              </w:rPr>
              <w:t>Mise hors service</w:t>
            </w:r>
            <w:r w:rsidR="00D04533">
              <w:rPr>
                <w:noProof/>
                <w:webHidden/>
              </w:rPr>
              <w:tab/>
            </w:r>
            <w:r w:rsidR="00D04533">
              <w:rPr>
                <w:noProof/>
                <w:webHidden/>
              </w:rPr>
              <w:fldChar w:fldCharType="begin"/>
            </w:r>
            <w:r w:rsidR="00D04533">
              <w:rPr>
                <w:noProof/>
                <w:webHidden/>
              </w:rPr>
              <w:instrText xml:space="preserve"> PAGEREF _Toc440202024 \h </w:instrText>
            </w:r>
            <w:r w:rsidR="00D04533">
              <w:rPr>
                <w:noProof/>
                <w:webHidden/>
              </w:rPr>
            </w:r>
            <w:r w:rsidR="00D04533">
              <w:rPr>
                <w:noProof/>
                <w:webHidden/>
              </w:rPr>
              <w:fldChar w:fldCharType="separate"/>
            </w:r>
            <w:r w:rsidR="00505096">
              <w:rPr>
                <w:noProof/>
                <w:webHidden/>
              </w:rPr>
              <w:t>5</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25" w:history="1">
            <w:r w:rsidR="00D04533" w:rsidRPr="00855327">
              <w:rPr>
                <w:rStyle w:val="Lienhypertexte"/>
                <w:noProof/>
              </w:rPr>
              <w:t>Exécution d’un mouvement</w:t>
            </w:r>
            <w:r w:rsidR="00D04533">
              <w:rPr>
                <w:noProof/>
                <w:webHidden/>
              </w:rPr>
              <w:tab/>
            </w:r>
            <w:r w:rsidR="00D04533">
              <w:rPr>
                <w:noProof/>
                <w:webHidden/>
              </w:rPr>
              <w:fldChar w:fldCharType="begin"/>
            </w:r>
            <w:r w:rsidR="00D04533">
              <w:rPr>
                <w:noProof/>
                <w:webHidden/>
              </w:rPr>
              <w:instrText xml:space="preserve"> PAGEREF _Toc440202025 \h </w:instrText>
            </w:r>
            <w:r w:rsidR="00D04533">
              <w:rPr>
                <w:noProof/>
                <w:webHidden/>
              </w:rPr>
            </w:r>
            <w:r w:rsidR="00D04533">
              <w:rPr>
                <w:noProof/>
                <w:webHidden/>
              </w:rPr>
              <w:fldChar w:fldCharType="separate"/>
            </w:r>
            <w:r w:rsidR="00505096">
              <w:rPr>
                <w:noProof/>
                <w:webHidden/>
              </w:rPr>
              <w:t>5</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26" w:history="1">
            <w:r w:rsidR="00D04533" w:rsidRPr="00855327">
              <w:rPr>
                <w:rStyle w:val="Lienhypertexte"/>
                <w:noProof/>
              </w:rPr>
              <w:t>Tracé des courbes</w:t>
            </w:r>
            <w:r w:rsidR="00D04533">
              <w:rPr>
                <w:noProof/>
                <w:webHidden/>
              </w:rPr>
              <w:tab/>
            </w:r>
            <w:r w:rsidR="00D04533">
              <w:rPr>
                <w:noProof/>
                <w:webHidden/>
              </w:rPr>
              <w:fldChar w:fldCharType="begin"/>
            </w:r>
            <w:r w:rsidR="00D04533">
              <w:rPr>
                <w:noProof/>
                <w:webHidden/>
              </w:rPr>
              <w:instrText xml:space="preserve"> PAGEREF _Toc440202026 \h </w:instrText>
            </w:r>
            <w:r w:rsidR="00D04533">
              <w:rPr>
                <w:noProof/>
                <w:webHidden/>
              </w:rPr>
            </w:r>
            <w:r w:rsidR="00D04533">
              <w:rPr>
                <w:noProof/>
                <w:webHidden/>
              </w:rPr>
              <w:fldChar w:fldCharType="separate"/>
            </w:r>
            <w:r w:rsidR="00505096">
              <w:rPr>
                <w:noProof/>
                <w:webHidden/>
              </w:rPr>
              <w:t>5</w:t>
            </w:r>
            <w:r w:rsidR="00D04533">
              <w:rPr>
                <w:noProof/>
                <w:webHidden/>
              </w:rPr>
              <w:fldChar w:fldCharType="end"/>
            </w:r>
          </w:hyperlink>
        </w:p>
        <w:p w:rsidR="00D04533" w:rsidRDefault="000B3604">
          <w:pPr>
            <w:pStyle w:val="TM1"/>
            <w:tabs>
              <w:tab w:val="left" w:pos="880"/>
              <w:tab w:val="right" w:leader="dot" w:pos="9062"/>
            </w:tabs>
            <w:rPr>
              <w:rFonts w:eastAsiaTheme="minorEastAsia"/>
              <w:noProof/>
              <w:sz w:val="22"/>
              <w:lang w:eastAsia="fr-FR"/>
            </w:rPr>
          </w:pPr>
          <w:hyperlink w:anchor="_Toc440202027" w:history="1">
            <w:r w:rsidR="00D04533" w:rsidRPr="00855327">
              <w:rPr>
                <w:rStyle w:val="Lienhypertexte"/>
                <w:noProof/>
                <w:lang w:eastAsia="fr-FR"/>
              </w:rPr>
              <w:t>Fiche 3</w:t>
            </w:r>
            <w:r w:rsidR="00D04533">
              <w:rPr>
                <w:rFonts w:eastAsiaTheme="minorEastAsia"/>
                <w:noProof/>
                <w:sz w:val="22"/>
                <w:lang w:eastAsia="fr-FR"/>
              </w:rPr>
              <w:tab/>
            </w:r>
            <w:r w:rsidR="00D04533" w:rsidRPr="00855327">
              <w:rPr>
                <w:rStyle w:val="Lienhypertexte"/>
                <w:noProof/>
                <w:lang w:eastAsia="fr-FR"/>
              </w:rPr>
              <w:t>Structure d’un vérin</w:t>
            </w:r>
            <w:r w:rsidR="00D04533">
              <w:rPr>
                <w:noProof/>
                <w:webHidden/>
              </w:rPr>
              <w:tab/>
            </w:r>
            <w:r w:rsidR="00D04533">
              <w:rPr>
                <w:noProof/>
                <w:webHidden/>
              </w:rPr>
              <w:fldChar w:fldCharType="begin"/>
            </w:r>
            <w:r w:rsidR="00D04533">
              <w:rPr>
                <w:noProof/>
                <w:webHidden/>
              </w:rPr>
              <w:instrText xml:space="preserve"> PAGEREF _Toc440202027 \h </w:instrText>
            </w:r>
            <w:r w:rsidR="00D04533">
              <w:rPr>
                <w:noProof/>
                <w:webHidden/>
              </w:rPr>
            </w:r>
            <w:r w:rsidR="00D04533">
              <w:rPr>
                <w:noProof/>
                <w:webHidden/>
              </w:rPr>
              <w:fldChar w:fldCharType="separate"/>
            </w:r>
            <w:r w:rsidR="00505096">
              <w:rPr>
                <w:noProof/>
                <w:webHidden/>
              </w:rPr>
              <w:t>6</w:t>
            </w:r>
            <w:r w:rsidR="00D04533">
              <w:rPr>
                <w:noProof/>
                <w:webHidden/>
              </w:rPr>
              <w:fldChar w:fldCharType="end"/>
            </w:r>
          </w:hyperlink>
        </w:p>
        <w:p w:rsidR="00D04533" w:rsidRDefault="000B3604">
          <w:pPr>
            <w:pStyle w:val="TM1"/>
            <w:tabs>
              <w:tab w:val="right" w:leader="dot" w:pos="9062"/>
            </w:tabs>
            <w:rPr>
              <w:rFonts w:eastAsiaTheme="minorEastAsia"/>
              <w:noProof/>
              <w:sz w:val="22"/>
              <w:lang w:eastAsia="fr-FR"/>
            </w:rPr>
          </w:pPr>
          <w:hyperlink w:anchor="_Toc440202028" w:history="1">
            <w:r w:rsidR="00D04533" w:rsidRPr="00855327">
              <w:rPr>
                <w:rStyle w:val="Lienhypertexte"/>
                <w:noProof/>
                <w:lang w:eastAsia="fr-FR"/>
              </w:rPr>
              <w:t>Instrumentation</w:t>
            </w:r>
            <w:r w:rsidR="00D04533">
              <w:rPr>
                <w:noProof/>
                <w:webHidden/>
              </w:rPr>
              <w:tab/>
            </w:r>
            <w:r w:rsidR="00D04533">
              <w:rPr>
                <w:noProof/>
                <w:webHidden/>
              </w:rPr>
              <w:fldChar w:fldCharType="begin"/>
            </w:r>
            <w:r w:rsidR="00D04533">
              <w:rPr>
                <w:noProof/>
                <w:webHidden/>
              </w:rPr>
              <w:instrText xml:space="preserve"> PAGEREF _Toc440202028 \h </w:instrText>
            </w:r>
            <w:r w:rsidR="00D04533">
              <w:rPr>
                <w:noProof/>
                <w:webHidden/>
              </w:rPr>
            </w:r>
            <w:r w:rsidR="00D04533">
              <w:rPr>
                <w:noProof/>
                <w:webHidden/>
              </w:rPr>
              <w:fldChar w:fldCharType="separate"/>
            </w:r>
            <w:r w:rsidR="00505096">
              <w:rPr>
                <w:noProof/>
                <w:webHidden/>
              </w:rPr>
              <w:t>7</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29" w:history="1">
            <w:r w:rsidR="00D04533" w:rsidRPr="00855327">
              <w:rPr>
                <w:rStyle w:val="Lienhypertexte"/>
                <w:rFonts w:eastAsiaTheme="majorEastAsia"/>
                <w:noProof/>
              </w:rPr>
              <w:t>Potentiomètres</w:t>
            </w:r>
            <w:r w:rsidR="00D04533">
              <w:rPr>
                <w:noProof/>
                <w:webHidden/>
              </w:rPr>
              <w:tab/>
            </w:r>
            <w:r w:rsidR="00D04533">
              <w:rPr>
                <w:noProof/>
                <w:webHidden/>
              </w:rPr>
              <w:fldChar w:fldCharType="begin"/>
            </w:r>
            <w:r w:rsidR="00D04533">
              <w:rPr>
                <w:noProof/>
                <w:webHidden/>
              </w:rPr>
              <w:instrText xml:space="preserve"> PAGEREF _Toc440202029 \h </w:instrText>
            </w:r>
            <w:r w:rsidR="00D04533">
              <w:rPr>
                <w:noProof/>
                <w:webHidden/>
              </w:rPr>
            </w:r>
            <w:r w:rsidR="00D04533">
              <w:rPr>
                <w:noProof/>
                <w:webHidden/>
              </w:rPr>
              <w:fldChar w:fldCharType="separate"/>
            </w:r>
            <w:r w:rsidR="00505096">
              <w:rPr>
                <w:noProof/>
                <w:webHidden/>
              </w:rPr>
              <w:t>7</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30" w:history="1">
            <w:r w:rsidR="00D04533" w:rsidRPr="00855327">
              <w:rPr>
                <w:rStyle w:val="Lienhypertexte"/>
                <w:rFonts w:eastAsiaTheme="majorEastAsia"/>
                <w:noProof/>
              </w:rPr>
              <w:t>Génératrice</w:t>
            </w:r>
            <w:r w:rsidR="00D04533">
              <w:rPr>
                <w:noProof/>
                <w:webHidden/>
              </w:rPr>
              <w:tab/>
            </w:r>
            <w:r w:rsidR="00D04533">
              <w:rPr>
                <w:noProof/>
                <w:webHidden/>
              </w:rPr>
              <w:fldChar w:fldCharType="begin"/>
            </w:r>
            <w:r w:rsidR="00D04533">
              <w:rPr>
                <w:noProof/>
                <w:webHidden/>
              </w:rPr>
              <w:instrText xml:space="preserve"> PAGEREF _Toc440202030 \h </w:instrText>
            </w:r>
            <w:r w:rsidR="00D04533">
              <w:rPr>
                <w:noProof/>
                <w:webHidden/>
              </w:rPr>
            </w:r>
            <w:r w:rsidR="00D04533">
              <w:rPr>
                <w:noProof/>
                <w:webHidden/>
              </w:rPr>
              <w:fldChar w:fldCharType="separate"/>
            </w:r>
            <w:r w:rsidR="00505096">
              <w:rPr>
                <w:noProof/>
                <w:webHidden/>
              </w:rPr>
              <w:t>7</w:t>
            </w:r>
            <w:r w:rsidR="00D04533">
              <w:rPr>
                <w:noProof/>
                <w:webHidden/>
              </w:rPr>
              <w:fldChar w:fldCharType="end"/>
            </w:r>
          </w:hyperlink>
        </w:p>
        <w:p w:rsidR="00D04533" w:rsidRDefault="000B3604">
          <w:pPr>
            <w:pStyle w:val="TM1"/>
            <w:tabs>
              <w:tab w:val="left" w:pos="880"/>
              <w:tab w:val="right" w:leader="dot" w:pos="9062"/>
            </w:tabs>
            <w:rPr>
              <w:rFonts w:eastAsiaTheme="minorEastAsia"/>
              <w:noProof/>
              <w:sz w:val="22"/>
              <w:lang w:eastAsia="fr-FR"/>
            </w:rPr>
          </w:pPr>
          <w:hyperlink w:anchor="_Toc440202031" w:history="1">
            <w:r w:rsidR="00D04533" w:rsidRPr="00855327">
              <w:rPr>
                <w:rStyle w:val="Lienhypertexte"/>
                <w:noProof/>
                <w:lang w:eastAsia="fr-FR"/>
              </w:rPr>
              <w:t>Fiche 4</w:t>
            </w:r>
            <w:r w:rsidR="00D04533">
              <w:rPr>
                <w:rFonts w:eastAsiaTheme="minorEastAsia"/>
                <w:noProof/>
                <w:sz w:val="22"/>
                <w:lang w:eastAsia="fr-FR"/>
              </w:rPr>
              <w:tab/>
            </w:r>
            <w:r w:rsidR="00D04533" w:rsidRPr="00855327">
              <w:rPr>
                <w:rStyle w:val="Lienhypertexte"/>
                <w:noProof/>
                <w:lang w:eastAsia="fr-FR"/>
              </w:rPr>
              <w:t>Moteurs</w:t>
            </w:r>
            <w:r w:rsidR="00D04533">
              <w:rPr>
                <w:noProof/>
                <w:webHidden/>
              </w:rPr>
              <w:tab/>
            </w:r>
            <w:r w:rsidR="00D04533">
              <w:rPr>
                <w:noProof/>
                <w:webHidden/>
              </w:rPr>
              <w:fldChar w:fldCharType="begin"/>
            </w:r>
            <w:r w:rsidR="00D04533">
              <w:rPr>
                <w:noProof/>
                <w:webHidden/>
              </w:rPr>
              <w:instrText xml:space="preserve"> PAGEREF _Toc440202031 \h </w:instrText>
            </w:r>
            <w:r w:rsidR="00D04533">
              <w:rPr>
                <w:noProof/>
                <w:webHidden/>
              </w:rPr>
            </w:r>
            <w:r w:rsidR="00D04533">
              <w:rPr>
                <w:noProof/>
                <w:webHidden/>
              </w:rPr>
              <w:fldChar w:fldCharType="separate"/>
            </w:r>
            <w:r w:rsidR="00505096">
              <w:rPr>
                <w:noProof/>
                <w:webHidden/>
              </w:rPr>
              <w:t>8</w:t>
            </w:r>
            <w:r w:rsidR="00D04533">
              <w:rPr>
                <w:noProof/>
                <w:webHidden/>
              </w:rPr>
              <w:fldChar w:fldCharType="end"/>
            </w:r>
          </w:hyperlink>
        </w:p>
        <w:p w:rsidR="00D04533" w:rsidRDefault="000B3604">
          <w:pPr>
            <w:pStyle w:val="TM1"/>
            <w:tabs>
              <w:tab w:val="left" w:pos="880"/>
              <w:tab w:val="right" w:leader="dot" w:pos="9062"/>
            </w:tabs>
            <w:rPr>
              <w:rFonts w:eastAsiaTheme="minorEastAsia"/>
              <w:noProof/>
              <w:sz w:val="22"/>
              <w:lang w:eastAsia="fr-FR"/>
            </w:rPr>
          </w:pPr>
          <w:hyperlink w:anchor="_Toc440202032" w:history="1">
            <w:r w:rsidR="00D04533" w:rsidRPr="00855327">
              <w:rPr>
                <w:rStyle w:val="Lienhypertexte"/>
                <w:noProof/>
                <w:lang w:eastAsia="fr-FR"/>
              </w:rPr>
              <w:t>Fiche 5</w:t>
            </w:r>
            <w:r w:rsidR="00D04533">
              <w:rPr>
                <w:rFonts w:eastAsiaTheme="minorEastAsia"/>
                <w:noProof/>
                <w:sz w:val="22"/>
                <w:lang w:eastAsia="fr-FR"/>
              </w:rPr>
              <w:tab/>
            </w:r>
            <w:r w:rsidR="00D04533" w:rsidRPr="00855327">
              <w:rPr>
                <w:rStyle w:val="Lienhypertexte"/>
                <w:noProof/>
                <w:lang w:eastAsia="fr-FR"/>
              </w:rPr>
              <w:t>Mesure par reconnaissance d’image</w:t>
            </w:r>
            <w:r w:rsidR="00D04533">
              <w:rPr>
                <w:noProof/>
                <w:webHidden/>
              </w:rPr>
              <w:tab/>
            </w:r>
            <w:r w:rsidR="00D04533">
              <w:rPr>
                <w:noProof/>
                <w:webHidden/>
              </w:rPr>
              <w:fldChar w:fldCharType="begin"/>
            </w:r>
            <w:r w:rsidR="00D04533">
              <w:rPr>
                <w:noProof/>
                <w:webHidden/>
              </w:rPr>
              <w:instrText xml:space="preserve"> PAGEREF _Toc440202032 \h </w:instrText>
            </w:r>
            <w:r w:rsidR="00D04533">
              <w:rPr>
                <w:noProof/>
                <w:webHidden/>
              </w:rPr>
            </w:r>
            <w:r w:rsidR="00D04533">
              <w:rPr>
                <w:noProof/>
                <w:webHidden/>
              </w:rPr>
              <w:fldChar w:fldCharType="separate"/>
            </w:r>
            <w:r w:rsidR="00505096">
              <w:rPr>
                <w:noProof/>
                <w:webHidden/>
              </w:rPr>
              <w:t>9</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33" w:history="1">
            <w:r w:rsidR="00D04533" w:rsidRPr="00855327">
              <w:rPr>
                <w:rStyle w:val="Lienhypertexte"/>
                <w:noProof/>
              </w:rPr>
              <w:t>Camera</w:t>
            </w:r>
            <w:r w:rsidR="00D04533">
              <w:rPr>
                <w:noProof/>
                <w:webHidden/>
              </w:rPr>
              <w:tab/>
            </w:r>
            <w:r w:rsidR="00D04533">
              <w:rPr>
                <w:noProof/>
                <w:webHidden/>
              </w:rPr>
              <w:fldChar w:fldCharType="begin"/>
            </w:r>
            <w:r w:rsidR="00D04533">
              <w:rPr>
                <w:noProof/>
                <w:webHidden/>
              </w:rPr>
              <w:instrText xml:space="preserve"> PAGEREF _Toc440202033 \h </w:instrText>
            </w:r>
            <w:r w:rsidR="00D04533">
              <w:rPr>
                <w:noProof/>
                <w:webHidden/>
              </w:rPr>
            </w:r>
            <w:r w:rsidR="00D04533">
              <w:rPr>
                <w:noProof/>
                <w:webHidden/>
              </w:rPr>
              <w:fldChar w:fldCharType="separate"/>
            </w:r>
            <w:r w:rsidR="00505096">
              <w:rPr>
                <w:noProof/>
                <w:webHidden/>
              </w:rPr>
              <w:t>9</w:t>
            </w:r>
            <w:r w:rsidR="00D04533">
              <w:rPr>
                <w:noProof/>
                <w:webHidden/>
              </w:rPr>
              <w:fldChar w:fldCharType="end"/>
            </w:r>
          </w:hyperlink>
        </w:p>
        <w:p w:rsidR="00D04533" w:rsidRDefault="000B3604">
          <w:pPr>
            <w:pStyle w:val="TM2"/>
            <w:tabs>
              <w:tab w:val="right" w:leader="dot" w:pos="9062"/>
            </w:tabs>
            <w:rPr>
              <w:rFonts w:eastAsiaTheme="minorEastAsia"/>
              <w:noProof/>
              <w:sz w:val="22"/>
              <w:lang w:eastAsia="fr-FR"/>
            </w:rPr>
          </w:pPr>
          <w:hyperlink w:anchor="_Toc440202034" w:history="1">
            <w:r w:rsidR="00D04533" w:rsidRPr="00855327">
              <w:rPr>
                <w:rStyle w:val="Lienhypertexte"/>
                <w:noProof/>
              </w:rPr>
              <w:t>Interface de mesure</w:t>
            </w:r>
            <w:r w:rsidR="00D04533">
              <w:rPr>
                <w:noProof/>
                <w:webHidden/>
              </w:rPr>
              <w:tab/>
            </w:r>
            <w:r w:rsidR="00D04533">
              <w:rPr>
                <w:noProof/>
                <w:webHidden/>
              </w:rPr>
              <w:fldChar w:fldCharType="begin"/>
            </w:r>
            <w:r w:rsidR="00D04533">
              <w:rPr>
                <w:noProof/>
                <w:webHidden/>
              </w:rPr>
              <w:instrText xml:space="preserve"> PAGEREF _Toc440202034 \h </w:instrText>
            </w:r>
            <w:r w:rsidR="00D04533">
              <w:rPr>
                <w:noProof/>
                <w:webHidden/>
              </w:rPr>
            </w:r>
            <w:r w:rsidR="00D04533">
              <w:rPr>
                <w:noProof/>
                <w:webHidden/>
              </w:rPr>
              <w:fldChar w:fldCharType="separate"/>
            </w:r>
            <w:r w:rsidR="00505096">
              <w:rPr>
                <w:noProof/>
                <w:webHidden/>
              </w:rPr>
              <w:t>9</w:t>
            </w:r>
            <w:r w:rsidR="00D04533">
              <w:rPr>
                <w:noProof/>
                <w:webHidden/>
              </w:rPr>
              <w:fldChar w:fldCharType="end"/>
            </w:r>
          </w:hyperlink>
        </w:p>
        <w:p w:rsidR="00D04533" w:rsidRDefault="000B3604">
          <w:pPr>
            <w:pStyle w:val="TM3"/>
            <w:tabs>
              <w:tab w:val="left" w:pos="1320"/>
              <w:tab w:val="right" w:leader="dot" w:pos="9062"/>
            </w:tabs>
            <w:rPr>
              <w:rFonts w:eastAsiaTheme="minorEastAsia"/>
              <w:noProof/>
              <w:sz w:val="22"/>
              <w:lang w:eastAsia="fr-FR"/>
            </w:rPr>
          </w:pPr>
          <w:hyperlink w:anchor="_Toc440202035" w:history="1">
            <w:r w:rsidR="00D04533" w:rsidRPr="00855327">
              <w:rPr>
                <w:rStyle w:val="Lienhypertexte"/>
                <w:noProof/>
              </w:rPr>
              <w:t>Etape 1.</w:t>
            </w:r>
            <w:r w:rsidR="00D04533">
              <w:rPr>
                <w:rFonts w:eastAsiaTheme="minorEastAsia"/>
                <w:noProof/>
                <w:sz w:val="22"/>
                <w:lang w:eastAsia="fr-FR"/>
              </w:rPr>
              <w:tab/>
            </w:r>
            <w:r w:rsidR="00D04533" w:rsidRPr="00855327">
              <w:rPr>
                <w:rStyle w:val="Lienhypertexte"/>
                <w:noProof/>
              </w:rPr>
              <w:t>Réglages des niveaux</w:t>
            </w:r>
            <w:r w:rsidR="00D04533">
              <w:rPr>
                <w:noProof/>
                <w:webHidden/>
              </w:rPr>
              <w:tab/>
            </w:r>
            <w:r w:rsidR="00D04533">
              <w:rPr>
                <w:noProof/>
                <w:webHidden/>
              </w:rPr>
              <w:fldChar w:fldCharType="begin"/>
            </w:r>
            <w:r w:rsidR="00D04533">
              <w:rPr>
                <w:noProof/>
                <w:webHidden/>
              </w:rPr>
              <w:instrText xml:space="preserve"> PAGEREF _Toc440202035 \h </w:instrText>
            </w:r>
            <w:r w:rsidR="00D04533">
              <w:rPr>
                <w:noProof/>
                <w:webHidden/>
              </w:rPr>
            </w:r>
            <w:r w:rsidR="00D04533">
              <w:rPr>
                <w:noProof/>
                <w:webHidden/>
              </w:rPr>
              <w:fldChar w:fldCharType="separate"/>
            </w:r>
            <w:r w:rsidR="00505096">
              <w:rPr>
                <w:noProof/>
                <w:webHidden/>
              </w:rPr>
              <w:t>10</w:t>
            </w:r>
            <w:r w:rsidR="00D04533">
              <w:rPr>
                <w:noProof/>
                <w:webHidden/>
              </w:rPr>
              <w:fldChar w:fldCharType="end"/>
            </w:r>
          </w:hyperlink>
        </w:p>
        <w:p w:rsidR="00D04533" w:rsidRDefault="000B3604">
          <w:pPr>
            <w:pStyle w:val="TM3"/>
            <w:tabs>
              <w:tab w:val="left" w:pos="1320"/>
              <w:tab w:val="right" w:leader="dot" w:pos="9062"/>
            </w:tabs>
            <w:rPr>
              <w:rFonts w:eastAsiaTheme="minorEastAsia"/>
              <w:noProof/>
              <w:sz w:val="22"/>
              <w:lang w:eastAsia="fr-FR"/>
            </w:rPr>
          </w:pPr>
          <w:hyperlink w:anchor="_Toc440202036" w:history="1">
            <w:r w:rsidR="00D04533" w:rsidRPr="00855327">
              <w:rPr>
                <w:rStyle w:val="Lienhypertexte"/>
                <w:noProof/>
              </w:rPr>
              <w:t>Etape 2.</w:t>
            </w:r>
            <w:r w:rsidR="00D04533">
              <w:rPr>
                <w:rFonts w:eastAsiaTheme="minorEastAsia"/>
                <w:noProof/>
                <w:sz w:val="22"/>
                <w:lang w:eastAsia="fr-FR"/>
              </w:rPr>
              <w:tab/>
            </w:r>
            <w:r w:rsidR="00D04533" w:rsidRPr="00855327">
              <w:rPr>
                <w:rStyle w:val="Lienhypertexte"/>
                <w:noProof/>
              </w:rPr>
              <w:t>Réglage de l’échelle</w:t>
            </w:r>
            <w:r w:rsidR="00D04533">
              <w:rPr>
                <w:noProof/>
                <w:webHidden/>
              </w:rPr>
              <w:tab/>
            </w:r>
            <w:r w:rsidR="00D04533">
              <w:rPr>
                <w:noProof/>
                <w:webHidden/>
              </w:rPr>
              <w:fldChar w:fldCharType="begin"/>
            </w:r>
            <w:r w:rsidR="00D04533">
              <w:rPr>
                <w:noProof/>
                <w:webHidden/>
              </w:rPr>
              <w:instrText xml:space="preserve"> PAGEREF _Toc440202036 \h </w:instrText>
            </w:r>
            <w:r w:rsidR="00D04533">
              <w:rPr>
                <w:noProof/>
                <w:webHidden/>
              </w:rPr>
            </w:r>
            <w:r w:rsidR="00D04533">
              <w:rPr>
                <w:noProof/>
                <w:webHidden/>
              </w:rPr>
              <w:fldChar w:fldCharType="separate"/>
            </w:r>
            <w:r w:rsidR="00505096">
              <w:rPr>
                <w:noProof/>
                <w:webHidden/>
              </w:rPr>
              <w:t>12</w:t>
            </w:r>
            <w:r w:rsidR="00D04533">
              <w:rPr>
                <w:noProof/>
                <w:webHidden/>
              </w:rPr>
              <w:fldChar w:fldCharType="end"/>
            </w:r>
          </w:hyperlink>
        </w:p>
        <w:p w:rsidR="00D04533" w:rsidRDefault="000B3604">
          <w:pPr>
            <w:pStyle w:val="TM3"/>
            <w:tabs>
              <w:tab w:val="left" w:pos="1320"/>
              <w:tab w:val="right" w:leader="dot" w:pos="9062"/>
            </w:tabs>
            <w:rPr>
              <w:rFonts w:eastAsiaTheme="minorEastAsia"/>
              <w:noProof/>
              <w:sz w:val="22"/>
              <w:lang w:eastAsia="fr-FR"/>
            </w:rPr>
          </w:pPr>
          <w:hyperlink w:anchor="_Toc440202037" w:history="1">
            <w:r w:rsidR="00D04533" w:rsidRPr="00855327">
              <w:rPr>
                <w:rStyle w:val="Lienhypertexte"/>
                <w:noProof/>
              </w:rPr>
              <w:t>Etape 3.</w:t>
            </w:r>
            <w:r w:rsidR="00D04533">
              <w:rPr>
                <w:rFonts w:eastAsiaTheme="minorEastAsia"/>
                <w:noProof/>
                <w:sz w:val="22"/>
                <w:lang w:eastAsia="fr-FR"/>
              </w:rPr>
              <w:tab/>
            </w:r>
            <w:r w:rsidR="00D04533" w:rsidRPr="00855327">
              <w:rPr>
                <w:rStyle w:val="Lienhypertexte"/>
                <w:noProof/>
              </w:rPr>
              <w:t>Mesure</w:t>
            </w:r>
            <w:r w:rsidR="00D04533">
              <w:rPr>
                <w:noProof/>
                <w:webHidden/>
              </w:rPr>
              <w:tab/>
            </w:r>
            <w:r w:rsidR="00D04533">
              <w:rPr>
                <w:noProof/>
                <w:webHidden/>
              </w:rPr>
              <w:fldChar w:fldCharType="begin"/>
            </w:r>
            <w:r w:rsidR="00D04533">
              <w:rPr>
                <w:noProof/>
                <w:webHidden/>
              </w:rPr>
              <w:instrText xml:space="preserve"> PAGEREF _Toc440202037 \h </w:instrText>
            </w:r>
            <w:r w:rsidR="00D04533">
              <w:rPr>
                <w:noProof/>
                <w:webHidden/>
              </w:rPr>
            </w:r>
            <w:r w:rsidR="00D04533">
              <w:rPr>
                <w:noProof/>
                <w:webHidden/>
              </w:rPr>
              <w:fldChar w:fldCharType="separate"/>
            </w:r>
            <w:r w:rsidR="00505096">
              <w:rPr>
                <w:noProof/>
                <w:webHidden/>
              </w:rPr>
              <w:t>12</w:t>
            </w:r>
            <w:r w:rsidR="00D04533">
              <w:rPr>
                <w:noProof/>
                <w:webHidden/>
              </w:rPr>
              <w:fldChar w:fldCharType="end"/>
            </w:r>
          </w:hyperlink>
        </w:p>
        <w:p w:rsidR="00D04533" w:rsidRDefault="000B3604">
          <w:pPr>
            <w:pStyle w:val="TM3"/>
            <w:tabs>
              <w:tab w:val="left" w:pos="1320"/>
              <w:tab w:val="right" w:leader="dot" w:pos="9062"/>
            </w:tabs>
            <w:rPr>
              <w:rFonts w:eastAsiaTheme="minorEastAsia"/>
              <w:noProof/>
              <w:sz w:val="22"/>
              <w:lang w:eastAsia="fr-FR"/>
            </w:rPr>
          </w:pPr>
          <w:hyperlink w:anchor="_Toc440202038" w:history="1">
            <w:r w:rsidR="00D04533" w:rsidRPr="00855327">
              <w:rPr>
                <w:rStyle w:val="Lienhypertexte"/>
                <w:noProof/>
              </w:rPr>
              <w:t>Etape 4.</w:t>
            </w:r>
            <w:r w:rsidR="00D04533">
              <w:rPr>
                <w:rFonts w:eastAsiaTheme="minorEastAsia"/>
                <w:noProof/>
                <w:sz w:val="22"/>
                <w:lang w:eastAsia="fr-FR"/>
              </w:rPr>
              <w:tab/>
            </w:r>
            <w:r w:rsidR="00D04533" w:rsidRPr="00855327">
              <w:rPr>
                <w:rStyle w:val="Lienhypertexte"/>
                <w:noProof/>
              </w:rPr>
              <w:t>Traitement des résultats</w:t>
            </w:r>
            <w:r w:rsidR="00D04533">
              <w:rPr>
                <w:noProof/>
                <w:webHidden/>
              </w:rPr>
              <w:tab/>
            </w:r>
            <w:r w:rsidR="00D04533">
              <w:rPr>
                <w:noProof/>
                <w:webHidden/>
              </w:rPr>
              <w:fldChar w:fldCharType="begin"/>
            </w:r>
            <w:r w:rsidR="00D04533">
              <w:rPr>
                <w:noProof/>
                <w:webHidden/>
              </w:rPr>
              <w:instrText xml:space="preserve"> PAGEREF _Toc440202038 \h </w:instrText>
            </w:r>
            <w:r w:rsidR="00D04533">
              <w:rPr>
                <w:noProof/>
                <w:webHidden/>
              </w:rPr>
            </w:r>
            <w:r w:rsidR="00D04533">
              <w:rPr>
                <w:noProof/>
                <w:webHidden/>
              </w:rPr>
              <w:fldChar w:fldCharType="separate"/>
            </w:r>
            <w:r w:rsidR="00505096">
              <w:rPr>
                <w:noProof/>
                <w:webHidden/>
              </w:rPr>
              <w:t>12</w:t>
            </w:r>
            <w:r w:rsidR="00D04533">
              <w:rPr>
                <w:noProof/>
                <w:webHidden/>
              </w:rPr>
              <w:fldChar w:fldCharType="end"/>
            </w:r>
          </w:hyperlink>
        </w:p>
        <w:p w:rsidR="003B6EFF" w:rsidRDefault="003B6EFF">
          <w:r>
            <w:rPr>
              <w:b/>
              <w:bCs/>
            </w:rPr>
            <w:fldChar w:fldCharType="end"/>
          </w:r>
        </w:p>
      </w:sdtContent>
    </w:sdt>
    <w:p w:rsidR="0085045C" w:rsidRDefault="0085045C" w:rsidP="0085045C"/>
    <w:p w:rsidR="009F2504" w:rsidRDefault="009F2504">
      <w:pPr>
        <w:spacing w:after="200"/>
        <w:jc w:val="left"/>
      </w:pPr>
      <w:r>
        <w:br w:type="page"/>
      </w:r>
    </w:p>
    <w:p w:rsidR="0085045C" w:rsidRPr="00440CDA" w:rsidRDefault="008137C7" w:rsidP="00440CDA">
      <w:pPr>
        <w:pStyle w:val="Titre1"/>
      </w:pPr>
      <w:bookmarkStart w:id="1" w:name="_Toc440202018"/>
      <w:r>
        <w:lastRenderedPageBreak/>
        <w:t>Présentation générale</w:t>
      </w:r>
      <w:bookmarkEnd w:id="1"/>
    </w:p>
    <w:p w:rsidR="00875291" w:rsidRPr="00512309" w:rsidRDefault="00875291" w:rsidP="00875291">
      <w:pPr>
        <w:pStyle w:val="Titre2"/>
      </w:pPr>
      <w:bookmarkStart w:id="2" w:name="_Toc440202019"/>
      <w:r w:rsidRPr="00512309">
        <w:t>Partie opérative :</w:t>
      </w:r>
      <w:bookmarkEnd w:id="2"/>
    </w:p>
    <w:p w:rsidR="00875291" w:rsidRPr="0063551E" w:rsidRDefault="00875291" w:rsidP="00875291">
      <w:r w:rsidRPr="0063551E">
        <w:t xml:space="preserve">L’architecture de la partie opérative est celle d’un robot parallèle, comportant 6 vérins montés en parallèle. Pour chacun de ces vérins, une extrémité est articulée sur une embase fixe et l’autre extrémité s’articule sur la plateforme mobile. Les articulations sont réalisées à l’aide de liaisons </w:t>
      </w:r>
      <w:r w:rsidRPr="0063551E">
        <w:rPr>
          <w:b/>
        </w:rPr>
        <w:t>rotules</w:t>
      </w:r>
      <w:r w:rsidRPr="0063551E">
        <w:t xml:space="preserve">. Chaque vérin, de course théorique d’environ </w:t>
      </w:r>
      <w:smartTag w:uri="urn:schemas-microsoft-com:office:smarttags" w:element="metricconverter">
        <w:smartTagPr>
          <w:attr w:name="ProductID" w:val="150 mm"/>
        </w:smartTagPr>
        <w:r w:rsidRPr="0063551E">
          <w:t>150 mm</w:t>
        </w:r>
      </w:smartTag>
      <w:r w:rsidRPr="0063551E">
        <w:t xml:space="preserve">,  est un vérin électrique, construit à partir d’une liaison </w:t>
      </w:r>
      <w:r w:rsidRPr="0063551E">
        <w:rPr>
          <w:b/>
        </w:rPr>
        <w:t>glissière hélicoïdale</w:t>
      </w:r>
      <w:r w:rsidRPr="0063551E">
        <w:t>, et motorisé par un motoréducteur à courant continu, de puissance environ 5 W.</w:t>
      </w:r>
    </w:p>
    <w:p w:rsidR="00875291" w:rsidRPr="0063551E" w:rsidRDefault="00875291" w:rsidP="00875291">
      <w:r w:rsidRPr="0063551E">
        <w:t>La maquette est complétée d’un 7ème axe, autonome, monté sur un support spécifique, afin d’effectuer des tests isolés (asservissement, raideur, …) et de s’affranchir des problèmes dynamiques de couplage.</w:t>
      </w:r>
    </w:p>
    <w:p w:rsidR="00875291" w:rsidRPr="00512309" w:rsidRDefault="00875291" w:rsidP="00875291">
      <w:pPr>
        <w:rPr>
          <w:rFonts w:ascii="Arial" w:hAnsi="Arial" w:cs="Arial"/>
        </w:rPr>
      </w:pPr>
      <w:r>
        <w:rPr>
          <w:rFonts w:ascii="Arial" w:hAnsi="Arial" w:cs="Arial"/>
          <w:noProof/>
          <w:lang w:eastAsia="fr-FR"/>
        </w:rPr>
        <mc:AlternateContent>
          <mc:Choice Requires="wps">
            <w:drawing>
              <wp:anchor distT="0" distB="0" distL="114300" distR="114300" simplePos="0" relativeHeight="251724800" behindDoc="0" locked="0" layoutInCell="1" allowOverlap="1">
                <wp:simplePos x="0" y="0"/>
                <wp:positionH relativeFrom="column">
                  <wp:posOffset>3728085</wp:posOffset>
                </wp:positionH>
                <wp:positionV relativeFrom="paragraph">
                  <wp:posOffset>203835</wp:posOffset>
                </wp:positionV>
                <wp:extent cx="2787015" cy="325755"/>
                <wp:effectExtent l="1905" t="0" r="1905" b="1270"/>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01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5291" w:rsidRDefault="00875291" w:rsidP="00875291">
                            <w:r>
                              <w:rPr>
                                <w:rFonts w:ascii="Arial" w:hAnsi="Arial"/>
                                <w:b/>
                              </w:rPr>
                              <w:t>Architecture d’un vérin électrique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77" o:spid="_x0000_s1030" type="#_x0000_t202" style="position:absolute;left:0;text-align:left;margin-left:293.55pt;margin-top:16.05pt;width:219.45pt;height:25.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" filled="f" stroked="f">
                <v:textbox>
                  <w:txbxContent>
                    <w:p w:rsidR="00875291" w:rsidRDefault="00875291" w:rsidP="00875291">
                      <w:r>
                        <w:rPr>
                          <w:rFonts w:ascii="Arial" w:hAnsi="Arial"/>
                          <w:b/>
                        </w:rPr>
                        <w:t>Architecture d’un vérin électrique</w:t>
                      </w:r>
                    </w:p>
                  </w:txbxContent>
                </v:textbox>
              </v:shape>
            </w:pict>
          </mc:Fallback>
        </mc:AlternateContent>
      </w:r>
    </w:p>
    <w:p w:rsidR="00875291" w:rsidRPr="00512309" w:rsidRDefault="00875291" w:rsidP="00875291">
      <w:pPr>
        <w:rPr>
          <w:rFonts w:ascii="Arial" w:hAnsi="Arial" w:cs="Arial"/>
        </w:rPr>
      </w:pPr>
    </w:p>
    <w:p w:rsidR="00875291" w:rsidRPr="00512309" w:rsidRDefault="00875291" w:rsidP="00875291">
      <w:pPr>
        <w:rPr>
          <w:rFonts w:ascii="Arial" w:hAnsi="Arial" w:cs="Arial"/>
        </w:rPr>
      </w:pPr>
      <w:r>
        <w:rPr>
          <w:rFonts w:ascii="Arial" w:hAnsi="Arial" w:cs="Arial"/>
          <w:noProof/>
          <w:lang w:eastAsia="fr-FR"/>
        </w:rPr>
        <mc:AlternateContent>
          <mc:Choice Requires="wps">
            <w:drawing>
              <wp:anchor distT="0" distB="0" distL="114300" distR="114300" simplePos="0" relativeHeight="251723776" behindDoc="0" locked="0" layoutInCell="1" allowOverlap="1">
                <wp:simplePos x="0" y="0"/>
                <wp:positionH relativeFrom="column">
                  <wp:posOffset>723900</wp:posOffset>
                </wp:positionH>
                <wp:positionV relativeFrom="paragraph">
                  <wp:posOffset>384810</wp:posOffset>
                </wp:positionV>
                <wp:extent cx="2787015" cy="325755"/>
                <wp:effectExtent l="0" t="0" r="0" b="0"/>
                <wp:wrapNone/>
                <wp:docPr id="69" name="Zone de texte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01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5291" w:rsidRDefault="00875291" w:rsidP="00875291">
                            <w:r>
                              <w:rPr>
                                <w:rFonts w:ascii="Arial" w:hAnsi="Arial"/>
                                <w:b/>
                              </w:rPr>
                              <w:t>Architecture de la maquette 6 axes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9" o:spid="_x0000_s1031" type="#_x0000_t202" style="position:absolute;left:0;text-align:left;margin-left:57pt;margin-top:30.3pt;width:219.45pt;height:25.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" filled="f" stroked="f">
                <v:textbox>
                  <w:txbxContent>
                    <w:p w:rsidR="00875291" w:rsidRDefault="00875291" w:rsidP="00875291">
                      <w:r>
                        <w:rPr>
                          <w:rFonts w:ascii="Arial" w:hAnsi="Arial"/>
                          <w:b/>
                        </w:rPr>
                        <w:t>Architecture de la maquette 6 axes</w:t>
                      </w:r>
                    </w:p>
                  </w:txbxContent>
                </v:textbox>
              </v:shape>
            </w:pict>
          </mc:Fallback>
        </mc:AlternateContent>
      </w:r>
      <w:r>
        <w:rPr>
          <w:rFonts w:ascii="Arial" w:hAnsi="Arial" w:cs="Arial"/>
          <w:noProof/>
          <w:lang w:eastAsia="fr-FR"/>
        </w:rPr>
        <mc:AlternateContent>
          <mc:Choice Requires="wps">
            <w:drawing>
              <wp:anchor distT="0" distB="0" distL="114300" distR="114300" simplePos="0" relativeHeight="251722752" behindDoc="0" locked="0" layoutInCell="1" allowOverlap="1">
                <wp:simplePos x="0" y="0"/>
                <wp:positionH relativeFrom="column">
                  <wp:posOffset>3438525</wp:posOffset>
                </wp:positionH>
                <wp:positionV relativeFrom="paragraph">
                  <wp:posOffset>2339340</wp:posOffset>
                </wp:positionV>
                <wp:extent cx="1592580" cy="217170"/>
                <wp:effectExtent l="7620" t="57785" r="28575" b="10795"/>
                <wp:wrapNone/>
                <wp:docPr id="61" name="Connecteur droit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9258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61"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75pt,184.2pt" to="396.15pt,2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">
                <v:stroke endarrow="block"/>
              </v:line>
            </w:pict>
          </mc:Fallback>
        </mc:AlternateContent>
      </w:r>
      <w:r>
        <w:rPr>
          <w:rFonts w:ascii="Arial" w:hAnsi="Arial" w:cs="Arial"/>
          <w:noProof/>
          <w:lang w:eastAsia="fr-FR"/>
        </w:rPr>
        <mc:AlternateContent>
          <mc:Choice Requires="wps">
            <w:drawing>
              <wp:anchor distT="0" distB="0" distL="114300" distR="114300" simplePos="0" relativeHeight="251721728" behindDoc="0" locked="0" layoutInCell="1" allowOverlap="1">
                <wp:simplePos x="0" y="0"/>
                <wp:positionH relativeFrom="column">
                  <wp:posOffset>4767580</wp:posOffset>
                </wp:positionH>
                <wp:positionV relativeFrom="paragraph">
                  <wp:posOffset>59055</wp:posOffset>
                </wp:positionV>
                <wp:extent cx="1050290" cy="4949825"/>
                <wp:effectExtent l="3175" t="0" r="3810" b="0"/>
                <wp:wrapSquare wrapText="bothSides"/>
                <wp:docPr id="60" name="Zone de text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4949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5291" w:rsidRPr="00EC0EAA" w:rsidRDefault="00875291" w:rsidP="00875291">
                            <w:r>
                              <w:rPr>
                                <w:noProof/>
                                <w:lang w:eastAsia="fr-FR"/>
                              </w:rPr>
                              <w:drawing>
                                <wp:inline distT="0" distB="0" distL="0" distR="0" wp14:anchorId="51635FBC" wp14:editId="6C5C87C9">
                                  <wp:extent cx="865505" cy="485394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5505" cy="485394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60" o:spid="_x0000_s1032" type="#_x0000_t202" style="position:absolute;left:0;text-align:left;margin-left:375.4pt;margin-top:4.65pt;width:82.7pt;height:389.7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" filled="f" stroked="f">
                <v:textbox style="mso-fit-shape-to-text:t">
                  <w:txbxContent>
                    <w:p w:rsidR="00875291" w:rsidRPr="00EC0EAA" w:rsidRDefault="00875291" w:rsidP="00875291">
                      <w:r>
                        <w:rPr>
                          <w:noProof/>
                          <w:lang w:eastAsia="fr-FR"/>
                        </w:rPr>
                        <w:drawing>
                          <wp:inline distT="0" distB="0" distL="0" distR="0" wp14:anchorId="51635FBC" wp14:editId="6C5C87C9">
                            <wp:extent cx="865505" cy="485394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5505" cy="4853940"/>
                                    </a:xfrm>
                                    <a:prstGeom prst="rect">
                                      <a:avLst/>
                                    </a:prstGeom>
                                    <a:noFill/>
                                    <a:ln>
                                      <a:noFill/>
                                    </a:ln>
                                  </pic:spPr>
                                </pic:pic>
                              </a:graphicData>
                            </a:graphic>
                          </wp:inline>
                        </w:drawing>
                      </w:r>
                    </w:p>
                  </w:txbxContent>
                </v:textbox>
                <w10:wrap type="square"/>
              </v:shape>
            </w:pict>
          </mc:Fallback>
        </mc:AlternateContent>
      </w:r>
      <w:r>
        <w:rPr>
          <w:rFonts w:ascii="Arial" w:hAnsi="Arial" w:cs="Arial"/>
          <w:noProof/>
          <w:lang w:eastAsia="fr-FR"/>
        </w:rPr>
        <mc:AlternateContent>
          <mc:Choice Requires="wps">
            <w:drawing>
              <wp:anchor distT="0" distB="0" distL="114300" distR="114300" simplePos="0" relativeHeight="251720704" behindDoc="0" locked="0" layoutInCell="1" allowOverlap="1">
                <wp:simplePos x="0" y="0"/>
                <wp:positionH relativeFrom="column">
                  <wp:posOffset>414655</wp:posOffset>
                </wp:positionH>
                <wp:positionV relativeFrom="paragraph">
                  <wp:posOffset>794385</wp:posOffset>
                </wp:positionV>
                <wp:extent cx="3883025" cy="4195445"/>
                <wp:effectExtent l="3175" t="0" r="0" b="0"/>
                <wp:wrapSquare wrapText="bothSides"/>
                <wp:docPr id="58" name="Zone de text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419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5291" w:rsidRPr="00650765" w:rsidRDefault="00875291" w:rsidP="00875291">
                            <w:r>
                              <w:rPr>
                                <w:noProof/>
                                <w:lang w:eastAsia="fr-FR"/>
                              </w:rPr>
                              <w:drawing>
                                <wp:inline distT="0" distB="0" distL="0" distR="0" wp14:anchorId="7AE49E52" wp14:editId="2F9A9DA3">
                                  <wp:extent cx="3696335" cy="4105275"/>
                                  <wp:effectExtent l="0" t="0" r="0" b="9525"/>
                                  <wp:docPr id="55" name="Image 55"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6335" cy="4105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Zone de texte 58" o:spid="_x0000_s1033" type="#_x0000_t202" style="position:absolute;left:0;text-align:left;margin-left:32.65pt;margin-top:62.55pt;width:305.75pt;height:330.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" filled="f" stroked="f">
                <v:textbox style="mso-fit-shape-to-text:t">
                  <w:txbxContent>
                    <w:p w:rsidR="00875291" w:rsidRPr="00650765" w:rsidRDefault="00875291" w:rsidP="00875291">
                      <w:r>
                        <w:rPr>
                          <w:noProof/>
                          <w:lang w:eastAsia="fr-FR"/>
                        </w:rPr>
                        <w:drawing>
                          <wp:inline distT="0" distB="0" distL="0" distR="0" wp14:anchorId="7AE49E52" wp14:editId="2F9A9DA3">
                            <wp:extent cx="3696335" cy="4105275"/>
                            <wp:effectExtent l="0" t="0" r="0" b="9525"/>
                            <wp:docPr id="55" name="Image 55"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6335" cy="4105275"/>
                                    </a:xfrm>
                                    <a:prstGeom prst="rect">
                                      <a:avLst/>
                                    </a:prstGeom>
                                    <a:noFill/>
                                    <a:ln>
                                      <a:noFill/>
                                    </a:ln>
                                  </pic:spPr>
                                </pic:pic>
                              </a:graphicData>
                            </a:graphic>
                          </wp:inline>
                        </w:drawing>
                      </w:r>
                    </w:p>
                  </w:txbxContent>
                </v:textbox>
                <w10:wrap type="square"/>
              </v:shape>
            </w:pict>
          </mc:Fallback>
        </mc:AlternateContent>
      </w:r>
    </w:p>
    <w:p w:rsidR="00875291" w:rsidRPr="00512309" w:rsidRDefault="00875291" w:rsidP="00875291">
      <w:pPr>
        <w:spacing w:before="240"/>
        <w:rPr>
          <w:rFonts w:ascii="Arial" w:hAnsi="Arial" w:cs="Arial"/>
          <w:b/>
          <w:u w:val="single"/>
        </w:rPr>
      </w:pPr>
    </w:p>
    <w:p w:rsidR="00875291" w:rsidRPr="00512309" w:rsidRDefault="00875291" w:rsidP="00875291">
      <w:pPr>
        <w:spacing w:before="240"/>
        <w:rPr>
          <w:rFonts w:ascii="Arial" w:hAnsi="Arial" w:cs="Arial"/>
          <w:b/>
          <w:u w:val="single"/>
        </w:rPr>
      </w:pPr>
    </w:p>
    <w:p w:rsidR="00875291" w:rsidRPr="00512309" w:rsidRDefault="00875291" w:rsidP="00875291">
      <w:pPr>
        <w:spacing w:before="240"/>
        <w:rPr>
          <w:rFonts w:ascii="Arial" w:hAnsi="Arial" w:cs="Arial"/>
          <w:b/>
          <w:u w:val="single"/>
        </w:rPr>
      </w:pPr>
    </w:p>
    <w:p w:rsidR="00875291" w:rsidRPr="00512309" w:rsidRDefault="00875291" w:rsidP="00875291">
      <w:pPr>
        <w:spacing w:before="240"/>
        <w:rPr>
          <w:rFonts w:ascii="Arial" w:hAnsi="Arial" w:cs="Arial"/>
          <w:b/>
          <w:u w:val="single"/>
        </w:rPr>
      </w:pPr>
    </w:p>
    <w:p w:rsidR="00875291" w:rsidRPr="00512309" w:rsidRDefault="00875291" w:rsidP="00875291">
      <w:pPr>
        <w:spacing w:before="240"/>
        <w:rPr>
          <w:rFonts w:ascii="Arial" w:hAnsi="Arial" w:cs="Arial"/>
          <w:b/>
          <w:u w:val="single"/>
        </w:rPr>
      </w:pPr>
    </w:p>
    <w:p w:rsidR="00875291" w:rsidRDefault="00875291" w:rsidP="00875291">
      <w:pPr>
        <w:spacing w:before="240"/>
        <w:rPr>
          <w:rFonts w:ascii="Arial" w:hAnsi="Arial" w:cs="Arial"/>
          <w:b/>
          <w:u w:val="single"/>
        </w:rPr>
      </w:pPr>
    </w:p>
    <w:p w:rsidR="00875291" w:rsidRDefault="00875291" w:rsidP="00875291">
      <w:pPr>
        <w:spacing w:before="240"/>
        <w:rPr>
          <w:rFonts w:ascii="Arial" w:hAnsi="Arial" w:cs="Arial"/>
          <w:b/>
          <w:u w:val="single"/>
        </w:rPr>
      </w:pPr>
    </w:p>
    <w:p w:rsidR="00875291" w:rsidRDefault="00875291" w:rsidP="00875291">
      <w:pPr>
        <w:spacing w:before="240"/>
        <w:rPr>
          <w:rFonts w:ascii="Arial" w:hAnsi="Arial" w:cs="Arial"/>
          <w:b/>
          <w:u w:val="single"/>
        </w:rPr>
      </w:pPr>
    </w:p>
    <w:p w:rsidR="00875291" w:rsidRDefault="00875291" w:rsidP="00875291">
      <w:pPr>
        <w:spacing w:before="240"/>
        <w:rPr>
          <w:rFonts w:ascii="Arial" w:hAnsi="Arial" w:cs="Arial"/>
          <w:b/>
          <w:u w:val="single"/>
        </w:rPr>
      </w:pPr>
    </w:p>
    <w:p w:rsidR="00875291" w:rsidRPr="00512309" w:rsidRDefault="00875291" w:rsidP="00875291">
      <w:pPr>
        <w:spacing w:before="240"/>
        <w:rPr>
          <w:rFonts w:ascii="Arial" w:hAnsi="Arial" w:cs="Arial"/>
          <w:b/>
          <w:u w:val="single"/>
        </w:rPr>
      </w:pPr>
    </w:p>
    <w:p w:rsidR="00875291" w:rsidRPr="00512309" w:rsidRDefault="00875291" w:rsidP="00875291">
      <w:pPr>
        <w:spacing w:before="240"/>
        <w:rPr>
          <w:rFonts w:ascii="Arial" w:hAnsi="Arial" w:cs="Arial"/>
          <w:b/>
          <w:u w:val="single"/>
        </w:rPr>
      </w:pPr>
    </w:p>
    <w:p w:rsidR="00875291" w:rsidRPr="00512309" w:rsidRDefault="00875291" w:rsidP="00875291">
      <w:pPr>
        <w:spacing w:before="240"/>
        <w:rPr>
          <w:rFonts w:ascii="Arial" w:hAnsi="Arial" w:cs="Arial"/>
          <w:b/>
          <w:u w:val="single"/>
        </w:rPr>
      </w:pPr>
    </w:p>
    <w:p w:rsidR="00875291" w:rsidRPr="00512309" w:rsidRDefault="00875291" w:rsidP="00875291">
      <w:pPr>
        <w:spacing w:before="240"/>
        <w:rPr>
          <w:rFonts w:ascii="Arial" w:hAnsi="Arial" w:cs="Arial"/>
          <w:b/>
          <w:u w:val="single"/>
        </w:rPr>
      </w:pPr>
    </w:p>
    <w:p w:rsidR="00875291" w:rsidRPr="00512309" w:rsidRDefault="00875291" w:rsidP="00875291">
      <w:pPr>
        <w:spacing w:before="240"/>
        <w:rPr>
          <w:rFonts w:ascii="Arial" w:hAnsi="Arial" w:cs="Arial"/>
          <w:b/>
          <w:u w:val="single"/>
        </w:rPr>
      </w:pPr>
    </w:p>
    <w:p w:rsidR="00875291" w:rsidRPr="00512309" w:rsidRDefault="00875291" w:rsidP="00875291">
      <w:pPr>
        <w:spacing w:before="240"/>
        <w:rPr>
          <w:rFonts w:ascii="Arial" w:hAnsi="Arial" w:cs="Arial"/>
          <w:b/>
          <w:u w:val="single"/>
        </w:rPr>
      </w:pPr>
    </w:p>
    <w:p w:rsidR="00875291" w:rsidRDefault="00875291" w:rsidP="00875291">
      <w:pPr>
        <w:pStyle w:val="Titre2"/>
      </w:pPr>
      <w:bookmarkStart w:id="3" w:name="_Toc440202020"/>
      <w:r w:rsidRPr="00512309">
        <w:t>Partie commande:</w:t>
      </w:r>
      <w:bookmarkEnd w:id="3"/>
      <w:r w:rsidRPr="00512309">
        <w:t xml:space="preserve"> </w:t>
      </w:r>
    </w:p>
    <w:p w:rsidR="00875291" w:rsidRPr="0063551E" w:rsidRDefault="00875291" w:rsidP="00875291">
      <w:pPr>
        <w:ind w:firstLine="170"/>
      </w:pPr>
      <w:r>
        <w:t>L</w:t>
      </w:r>
      <w:r w:rsidRPr="0063551E">
        <w:t xml:space="preserve">a commande de chaque moteur de vérins est une commande asservie en position par l’intermédiaire d’un capteur potentiométrique </w:t>
      </w:r>
      <w:proofErr w:type="spellStart"/>
      <w:r w:rsidRPr="0063551E">
        <w:t>monotour</w:t>
      </w:r>
      <w:proofErr w:type="spellEnd"/>
      <w:r w:rsidRPr="0063551E">
        <w:t xml:space="preserve"> lié à la vis d’entraînement (en sortie du réducteur : voir architecture d'un axe page suivante). Elle est assurée par une commande d’asservissement multiaxes intégrant le pilotage en courant des moteurs. </w:t>
      </w:r>
    </w:p>
    <w:p w:rsidR="00875291" w:rsidRPr="00512309" w:rsidRDefault="00875291" w:rsidP="00875291">
      <w:pPr>
        <w:spacing w:before="240"/>
        <w:jc w:val="center"/>
        <w:rPr>
          <w:rFonts w:ascii="Arial" w:hAnsi="Arial" w:cs="Arial"/>
        </w:rPr>
      </w:pPr>
      <w:r>
        <w:rPr>
          <w:rFonts w:ascii="Arial" w:hAnsi="Arial" w:cs="Arial"/>
          <w:noProof/>
          <w:lang w:eastAsia="fr-FR"/>
        </w:rPr>
        <w:lastRenderedPageBreak/>
        <w:drawing>
          <wp:inline distT="0" distB="0" distL="0" distR="0">
            <wp:extent cx="5029200" cy="4581525"/>
            <wp:effectExtent l="0" t="0" r="0" b="9525"/>
            <wp:docPr id="26" name="Image 26" descr="Sans tit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ns titr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4581525"/>
                    </a:xfrm>
                    <a:prstGeom prst="rect">
                      <a:avLst/>
                    </a:prstGeom>
                    <a:noFill/>
                    <a:ln>
                      <a:noFill/>
                    </a:ln>
                  </pic:spPr>
                </pic:pic>
              </a:graphicData>
            </a:graphic>
          </wp:inline>
        </w:drawing>
      </w:r>
    </w:p>
    <w:p w:rsidR="00875291" w:rsidRPr="00340EC7" w:rsidRDefault="00875291" w:rsidP="00875291">
      <w:pPr>
        <w:ind w:firstLine="360"/>
      </w:pPr>
      <w:r w:rsidRPr="00340EC7">
        <w:t xml:space="preserve">L’entrée des consignes de position s’effectue à partir d’un ordinateur comportant un logiciel de simulation-pilotage, interfacé avec la commande d’axes. La carte d’interfaces analogique-numérique entre l’ordinateur et l’électronique de commande des axes permet à la fois, en «temps réel» : </w:t>
      </w:r>
    </w:p>
    <w:p w:rsidR="00875291" w:rsidRPr="00340EC7" w:rsidRDefault="00875291" w:rsidP="00875291">
      <w:pPr>
        <w:numPr>
          <w:ilvl w:val="0"/>
          <w:numId w:val="38"/>
        </w:numPr>
        <w:overflowPunct w:val="0"/>
        <w:autoSpaceDE w:val="0"/>
        <w:autoSpaceDN w:val="0"/>
        <w:adjustRightInd w:val="0"/>
        <w:spacing w:after="0" w:line="240" w:lineRule="auto"/>
        <w:jc w:val="left"/>
        <w:textAlignment w:val="baseline"/>
      </w:pPr>
      <w:r w:rsidRPr="00340EC7">
        <w:t>de transmettre les consignes calculées par l’ordinateur vers chacun des axes commandés ;</w:t>
      </w:r>
    </w:p>
    <w:p w:rsidR="00875291" w:rsidRPr="00340EC7" w:rsidRDefault="00875291" w:rsidP="00875291">
      <w:pPr>
        <w:numPr>
          <w:ilvl w:val="0"/>
          <w:numId w:val="38"/>
        </w:numPr>
        <w:overflowPunct w:val="0"/>
        <w:autoSpaceDE w:val="0"/>
        <w:autoSpaceDN w:val="0"/>
        <w:adjustRightInd w:val="0"/>
        <w:spacing w:after="0" w:line="240" w:lineRule="auto"/>
        <w:jc w:val="left"/>
        <w:textAlignment w:val="baseline"/>
      </w:pPr>
      <w:r w:rsidRPr="00340EC7">
        <w:t>d’acquérir les différentes mesures de position, de vitesse et de «couple» pour les visualiser.</w:t>
      </w:r>
    </w:p>
    <w:p w:rsidR="00875291" w:rsidRPr="00340EC7" w:rsidRDefault="00875291" w:rsidP="00875291">
      <w:pPr>
        <w:tabs>
          <w:tab w:val="left" w:pos="851"/>
        </w:tabs>
        <w:ind w:left="567"/>
        <w:rPr>
          <w:rFonts w:ascii="Arial" w:hAnsi="Arial" w:cs="Arial"/>
        </w:rPr>
      </w:pPr>
    </w:p>
    <w:p w:rsidR="00875291" w:rsidRPr="0063551E" w:rsidRDefault="00875291" w:rsidP="00875291">
      <w:pPr>
        <w:ind w:firstLine="360"/>
      </w:pPr>
      <w:r w:rsidRPr="0063551E">
        <w:t xml:space="preserve">Chaque vérin ainsi commandé présente une architecture </w:t>
      </w:r>
      <w:r w:rsidRPr="0063551E">
        <w:rPr>
          <w:b/>
        </w:rPr>
        <w:t>de chaîne fonctionnelle asservie</w:t>
      </w:r>
      <w:r w:rsidRPr="0063551E">
        <w:t xml:space="preserve">. </w:t>
      </w:r>
    </w:p>
    <w:p w:rsidR="00875291" w:rsidRPr="0063551E" w:rsidRDefault="00875291" w:rsidP="00875291">
      <w:pPr>
        <w:ind w:firstLine="360"/>
      </w:pPr>
      <w:r w:rsidRPr="0063551E">
        <w:t>L’axe autonome auxiliaire est commandé par la même commande d’axes.</w:t>
      </w:r>
    </w:p>
    <w:p w:rsidR="00875291" w:rsidRPr="00340EC7" w:rsidRDefault="00875291" w:rsidP="00875291">
      <w:pPr>
        <w:rPr>
          <w:rFonts w:ascii="Arial" w:hAnsi="Arial" w:cs="Arial"/>
        </w:rPr>
      </w:pPr>
    </w:p>
    <w:p w:rsidR="00875291" w:rsidRPr="00340EC7" w:rsidRDefault="00875291" w:rsidP="00875291">
      <w:r w:rsidRPr="00340EC7">
        <w:t>Le logiciel développé spécifiquement pour cette application intègre les fonctions suivantes :</w:t>
      </w:r>
    </w:p>
    <w:p w:rsidR="00875291" w:rsidRPr="00340EC7" w:rsidRDefault="00875291" w:rsidP="00875291">
      <w:pPr>
        <w:numPr>
          <w:ilvl w:val="0"/>
          <w:numId w:val="39"/>
        </w:numPr>
        <w:overflowPunct w:val="0"/>
        <w:autoSpaceDE w:val="0"/>
        <w:autoSpaceDN w:val="0"/>
        <w:adjustRightInd w:val="0"/>
        <w:spacing w:after="0" w:line="240" w:lineRule="auto"/>
        <w:jc w:val="left"/>
        <w:textAlignment w:val="baseline"/>
      </w:pPr>
      <w:r w:rsidRPr="00340EC7">
        <w:t xml:space="preserve">une fonction </w:t>
      </w:r>
      <w:r w:rsidRPr="00340EC7">
        <w:rPr>
          <w:b/>
        </w:rPr>
        <w:t>interface utilisateur</w:t>
      </w:r>
      <w:r w:rsidRPr="00340EC7">
        <w:t>, sous forme d’un menu arborescent ;</w:t>
      </w:r>
    </w:p>
    <w:p w:rsidR="00875291" w:rsidRPr="00340EC7" w:rsidRDefault="00875291" w:rsidP="00875291">
      <w:pPr>
        <w:numPr>
          <w:ilvl w:val="0"/>
          <w:numId w:val="39"/>
        </w:numPr>
        <w:overflowPunct w:val="0"/>
        <w:autoSpaceDE w:val="0"/>
        <w:autoSpaceDN w:val="0"/>
        <w:adjustRightInd w:val="0"/>
        <w:spacing w:after="0" w:line="240" w:lineRule="auto"/>
        <w:jc w:val="left"/>
        <w:textAlignment w:val="baseline"/>
      </w:pPr>
      <w:r w:rsidRPr="00340EC7">
        <w:t xml:space="preserve">fonction </w:t>
      </w:r>
      <w:r w:rsidRPr="00340EC7">
        <w:rPr>
          <w:b/>
        </w:rPr>
        <w:t>contrôle-commande</w:t>
      </w:r>
      <w:r w:rsidRPr="00340EC7">
        <w:t xml:space="preserve"> de la plateforme et de l’axe auxiliaire. Cette fonction de directeur de commande d’axe calcule les consignes de position à appliquer sur chacun des axes à chaque période d’échantillonnage pour obtenir la trajectoire sélectionnée au menu, transmet ces consignes aux modules électroniques de commande des axes, via la carte d’interface implantée dans l’ordinateur; </w:t>
      </w:r>
    </w:p>
    <w:p w:rsidR="00875291" w:rsidRPr="00340EC7" w:rsidRDefault="00875291" w:rsidP="00875291">
      <w:pPr>
        <w:numPr>
          <w:ilvl w:val="0"/>
          <w:numId w:val="39"/>
        </w:numPr>
        <w:overflowPunct w:val="0"/>
        <w:autoSpaceDE w:val="0"/>
        <w:autoSpaceDN w:val="0"/>
        <w:adjustRightInd w:val="0"/>
        <w:spacing w:after="0" w:line="240" w:lineRule="auto"/>
        <w:jc w:val="left"/>
        <w:textAlignment w:val="baseline"/>
      </w:pPr>
      <w:r w:rsidRPr="00340EC7">
        <w:t xml:space="preserve">fonction </w:t>
      </w:r>
      <w:r w:rsidRPr="00340EC7">
        <w:rPr>
          <w:b/>
        </w:rPr>
        <w:t>oscilloscope</w:t>
      </w:r>
      <w:r w:rsidRPr="00340EC7">
        <w:t>. Cette fonction de visualisation des courbes (menu Résultats) exploite les mesures effectuées en temps réel sur les différentes grandeurs des axes pendant l’exécution d’une trajectoire demandée. Elle permet d’obtenir les courbes de position, de vitesse et de couple moteur.</w:t>
      </w:r>
    </w:p>
    <w:p w:rsidR="00875291" w:rsidRPr="00340EC7" w:rsidRDefault="00875291" w:rsidP="00875291">
      <w:pPr>
        <w:ind w:left="491"/>
        <w:rPr>
          <w:rFonts w:ascii="Arial" w:hAnsi="Arial" w:cs="Arial"/>
        </w:rPr>
      </w:pPr>
    </w:p>
    <w:tbl>
      <w:tblPr>
        <w:tblW w:w="0" w:type="auto"/>
        <w:jc w:val="center"/>
        <w:tblLayout w:type="fixed"/>
        <w:tblCellMar>
          <w:left w:w="80" w:type="dxa"/>
          <w:right w:w="80" w:type="dxa"/>
        </w:tblCellMar>
        <w:tblLook w:val="0000" w:firstRow="0" w:lastRow="0" w:firstColumn="0" w:lastColumn="0" w:noHBand="0" w:noVBand="0"/>
      </w:tblPr>
      <w:tblGrid>
        <w:gridCol w:w="3760"/>
        <w:gridCol w:w="5660"/>
      </w:tblGrid>
      <w:tr w:rsidR="00875291" w:rsidRPr="00340EC7" w:rsidTr="009C5DFF">
        <w:trPr>
          <w:cantSplit/>
          <w:jc w:val="center"/>
        </w:trPr>
        <w:tc>
          <w:tcPr>
            <w:tcW w:w="3760" w:type="dxa"/>
          </w:tcPr>
          <w:p w:rsidR="00875291" w:rsidRPr="00340EC7" w:rsidRDefault="00875291" w:rsidP="009C5DFF">
            <w:pPr>
              <w:rPr>
                <w:rFonts w:ascii="Arial" w:hAnsi="Arial" w:cs="Arial"/>
              </w:rPr>
            </w:pPr>
            <w:r w:rsidRPr="00340EC7">
              <w:rPr>
                <w:rFonts w:ascii="Arial" w:hAnsi="Arial" w:cs="Arial"/>
              </w:rPr>
              <w:object w:dxaOrig="2880" w:dyaOrig="3460">
                <v:shape id="_x0000_i1025" type="#_x0000_t75" style="width:2in;height:173pt" o:ole="">
                  <v:imagedata r:id="rId22" o:title=""/>
                </v:shape>
                <o:OLEObject Type="Embed" ProgID="Word.Picture.8" ShapeID="_x0000_i1025" DrawAspect="Content" ObjectID="_1514056475" r:id="rId23"/>
              </w:object>
            </w:r>
          </w:p>
        </w:tc>
        <w:tc>
          <w:tcPr>
            <w:tcW w:w="5660" w:type="dxa"/>
          </w:tcPr>
          <w:p w:rsidR="00875291" w:rsidRPr="00340EC7" w:rsidRDefault="00875291" w:rsidP="009C5DFF">
            <w:pPr>
              <w:rPr>
                <w:rFonts w:ascii="Arial" w:hAnsi="Arial" w:cs="Arial"/>
              </w:rPr>
            </w:pPr>
          </w:p>
          <w:p w:rsidR="00875291" w:rsidRPr="00340EC7" w:rsidRDefault="00875291" w:rsidP="009C5DFF">
            <w:pPr>
              <w:ind w:right="100"/>
              <w:rPr>
                <w:rFonts w:ascii="Arial" w:hAnsi="Arial" w:cs="Arial"/>
              </w:rPr>
            </w:pPr>
            <w:r w:rsidRPr="00340EC7">
              <w:rPr>
                <w:rFonts w:ascii="Arial" w:hAnsi="Arial" w:cs="Arial"/>
              </w:rPr>
              <w:t>On appelle période d'échantillonnage T l'intervalle de temps constant entre deux changements d'application de consigne sur les axes (ici valeur réglable au menu, par  "Tempo").</w:t>
            </w:r>
          </w:p>
          <w:p w:rsidR="00875291" w:rsidRPr="00340EC7" w:rsidRDefault="00875291" w:rsidP="009C5DFF">
            <w:pPr>
              <w:ind w:right="100"/>
              <w:rPr>
                <w:rFonts w:ascii="Arial" w:hAnsi="Arial" w:cs="Arial"/>
              </w:rPr>
            </w:pPr>
            <w:r w:rsidRPr="00340EC7">
              <w:rPr>
                <w:rFonts w:ascii="Arial" w:hAnsi="Arial" w:cs="Arial"/>
              </w:rPr>
              <w:t xml:space="preserve">Le chronogramme ci-contre illustre l'effet de l'échantillonnage sur trois des axes : sur tous les axes, la consigne de position évolue avec une période T </w:t>
            </w:r>
          </w:p>
          <w:p w:rsidR="00875291" w:rsidRPr="00340EC7" w:rsidRDefault="00875291" w:rsidP="009C5DFF">
            <w:pPr>
              <w:ind w:right="100"/>
              <w:rPr>
                <w:rFonts w:ascii="Arial" w:hAnsi="Arial" w:cs="Arial"/>
              </w:rPr>
            </w:pPr>
            <w:r w:rsidRPr="00340EC7">
              <w:rPr>
                <w:rFonts w:ascii="Arial" w:hAnsi="Arial" w:cs="Arial"/>
              </w:rPr>
              <w:t>(en traits pointillés l'évolution de la vitesse moyenne sur chacun des axes).</w:t>
            </w:r>
          </w:p>
        </w:tc>
      </w:tr>
    </w:tbl>
    <w:p w:rsidR="00875291" w:rsidRPr="00512309" w:rsidRDefault="00875291" w:rsidP="00875291">
      <w:pPr>
        <w:rPr>
          <w:rFonts w:ascii="Arial" w:hAnsi="Arial" w:cs="Arial"/>
        </w:rPr>
      </w:pPr>
    </w:p>
    <w:p w:rsidR="00875291" w:rsidRDefault="00875291" w:rsidP="00875291">
      <w:pPr>
        <w:pStyle w:val="Titre2"/>
      </w:pPr>
      <w:bookmarkStart w:id="4" w:name="_Toc440202021"/>
      <w:r>
        <w:t>Modélisation de l’axe de commande :</w:t>
      </w:r>
      <w:bookmarkEnd w:id="4"/>
    </w:p>
    <w:p w:rsidR="00875291" w:rsidRPr="00AF3433" w:rsidRDefault="00875291" w:rsidP="00875291">
      <w:pPr>
        <w:pStyle w:val="Titre4"/>
        <w:numPr>
          <w:ilvl w:val="0"/>
          <w:numId w:val="0"/>
        </w:numPr>
        <w:ind w:left="864"/>
      </w:pPr>
      <w:r w:rsidRPr="00AF3433">
        <w:t>Schéma fonctionnel simplifié :</w:t>
      </w:r>
    </w:p>
    <w:p w:rsidR="00875291" w:rsidRPr="00512309" w:rsidRDefault="00875291" w:rsidP="00875291"/>
    <w:p w:rsidR="00875291" w:rsidRPr="00340EC7" w:rsidRDefault="00875291" w:rsidP="00875291">
      <w:pPr>
        <w:ind w:left="342"/>
        <w:rPr>
          <w:rFonts w:cs="Arial"/>
        </w:rPr>
      </w:pPr>
      <w:r w:rsidRPr="00340EC7">
        <w:rPr>
          <w:rFonts w:cs="Arial"/>
        </w:rPr>
        <w:t xml:space="preserve">La figure ci-dessous présente un schéma fonctionnel simplifié de la commande de </w:t>
      </w:r>
      <w:proofErr w:type="gramStart"/>
      <w:r w:rsidRPr="00340EC7">
        <w:rPr>
          <w:rFonts w:cs="Arial"/>
        </w:rPr>
        <w:t>l'axe .</w:t>
      </w:r>
      <w:proofErr w:type="gramEnd"/>
      <w:r w:rsidRPr="00340EC7">
        <w:rPr>
          <w:rFonts w:cs="Arial"/>
        </w:rPr>
        <w:t xml:space="preserve"> Ce schéma fait apparaître deux boucles d'asservissement imbriquées : </w:t>
      </w:r>
    </w:p>
    <w:p w:rsidR="00875291" w:rsidRDefault="00875291" w:rsidP="00875291">
      <w:pPr>
        <w:jc w:val="center"/>
      </w:pPr>
      <w:r>
        <w:object w:dxaOrig="9480" w:dyaOrig="3080">
          <v:shape id="_x0000_i1026" type="#_x0000_t75" style="width:474pt;height:154pt" o:ole="">
            <v:imagedata r:id="rId24" o:title=""/>
          </v:shape>
          <o:OLEObject Type="Embed" ProgID="Word.Picture.8" ShapeID="_x0000_i1026" DrawAspect="Content" ObjectID="_1514056476" r:id="rId25"/>
        </w:object>
      </w:r>
    </w:p>
    <w:p w:rsidR="00875291" w:rsidRPr="00340EC7" w:rsidRDefault="00875291" w:rsidP="00875291">
      <w:pPr>
        <w:numPr>
          <w:ilvl w:val="0"/>
          <w:numId w:val="37"/>
        </w:numPr>
        <w:tabs>
          <w:tab w:val="clear" w:pos="1428"/>
          <w:tab w:val="num" w:pos="342"/>
        </w:tabs>
        <w:overflowPunct w:val="0"/>
        <w:autoSpaceDE w:val="0"/>
        <w:autoSpaceDN w:val="0"/>
        <w:adjustRightInd w:val="0"/>
        <w:spacing w:after="0" w:line="240" w:lineRule="auto"/>
        <w:ind w:left="399"/>
        <w:jc w:val="left"/>
        <w:textAlignment w:val="baseline"/>
        <w:rPr>
          <w:rFonts w:cs="Arial"/>
          <w:bCs/>
        </w:rPr>
      </w:pPr>
      <w:r w:rsidRPr="00340EC7">
        <w:rPr>
          <w:rFonts w:cs="Arial"/>
        </w:rPr>
        <w:t xml:space="preserve">La boucle principale est la boucle d'asservissement en </w:t>
      </w:r>
      <w:r w:rsidRPr="00340EC7">
        <w:rPr>
          <w:rFonts w:cs="Arial"/>
          <w:b/>
          <w:bCs/>
        </w:rPr>
        <w:t>position</w:t>
      </w:r>
      <w:r w:rsidRPr="00340EC7">
        <w:rPr>
          <w:rFonts w:cs="Arial"/>
        </w:rPr>
        <w:t xml:space="preserve"> : e</w:t>
      </w:r>
      <w:r>
        <w:rPr>
          <w:rFonts w:cs="Arial"/>
        </w:rPr>
        <w:t>lle élabore l'écart de position</w:t>
      </w:r>
      <w:r w:rsidRPr="00340EC7">
        <w:rPr>
          <w:rFonts w:cs="Arial"/>
          <w:position w:val="-10"/>
        </w:rPr>
        <w:object w:dxaOrig="240" w:dyaOrig="340">
          <v:shape id="_x0000_i1027" type="#_x0000_t75" style="width:12pt;height:17pt" o:ole="">
            <v:imagedata r:id="rId26" o:title=""/>
          </v:shape>
          <o:OLEObject Type="Embed" ProgID="Equation.3" ShapeID="_x0000_i1027" DrawAspect="Content" ObjectID="_1514056477" r:id="rId27"/>
        </w:object>
      </w:r>
      <w:r w:rsidRPr="00340EC7">
        <w:rPr>
          <w:rFonts w:cs="Arial"/>
        </w:rPr>
        <w:t xml:space="preserve"> différence entre la consigne de position, CP, et le déplacement mesuré de l'axe. </w:t>
      </w:r>
      <w:r w:rsidRPr="00340EC7">
        <w:rPr>
          <w:rFonts w:cs="Arial"/>
        </w:rPr>
        <w:br/>
        <w:t>Cet écart est amplifié pour générer la consigne d'asservissement de vitesse du moteur, CV.</w:t>
      </w:r>
      <w:r w:rsidRPr="00340EC7">
        <w:rPr>
          <w:rFonts w:cs="Arial"/>
        </w:rPr>
        <w:br/>
      </w:r>
    </w:p>
    <w:p w:rsidR="00875291" w:rsidRPr="00340EC7" w:rsidRDefault="00875291" w:rsidP="00875291">
      <w:pPr>
        <w:numPr>
          <w:ilvl w:val="0"/>
          <w:numId w:val="37"/>
        </w:numPr>
        <w:tabs>
          <w:tab w:val="clear" w:pos="1428"/>
          <w:tab w:val="num" w:pos="342"/>
        </w:tabs>
        <w:overflowPunct w:val="0"/>
        <w:autoSpaceDE w:val="0"/>
        <w:autoSpaceDN w:val="0"/>
        <w:adjustRightInd w:val="0"/>
        <w:spacing w:after="0" w:line="240" w:lineRule="auto"/>
        <w:ind w:left="399"/>
        <w:jc w:val="left"/>
        <w:textAlignment w:val="baseline"/>
        <w:rPr>
          <w:rFonts w:cs="Arial"/>
          <w:bCs/>
        </w:rPr>
      </w:pPr>
      <w:r w:rsidRPr="00340EC7">
        <w:rPr>
          <w:rFonts w:cs="Arial"/>
        </w:rPr>
        <w:t xml:space="preserve">La seconde boucle est la boucle d'asservissement de vitesse du moteur et de l'axe. Elle élabore l'écart de vitesse </w:t>
      </w:r>
      <w:r w:rsidRPr="00340EC7">
        <w:rPr>
          <w:rFonts w:cs="Arial"/>
          <w:position w:val="-10"/>
        </w:rPr>
        <w:object w:dxaOrig="279" w:dyaOrig="340">
          <v:shape id="_x0000_i1028" type="#_x0000_t75" style="width:13.95pt;height:17pt" o:ole="">
            <v:imagedata r:id="rId28" o:title=""/>
          </v:shape>
          <o:OLEObject Type="Embed" ProgID="Equation.3" ShapeID="_x0000_i1028" DrawAspect="Content" ObjectID="_1514056478" r:id="rId29"/>
        </w:object>
      </w:r>
      <w:r w:rsidRPr="00340EC7">
        <w:rPr>
          <w:rFonts w:cs="Arial"/>
        </w:rPr>
        <w:t>qui agit sur la commande en courant du moteur pour engendrer le couple nécessaire pour déplacer la tige du vérin compte tenu de sa masse, des frottements. Ce couple est à l'origine de l'accélération moteur qui engendre le déplacement de l'axe.</w:t>
      </w:r>
    </w:p>
    <w:p w:rsidR="0020628D" w:rsidRPr="0020628D" w:rsidRDefault="0020628D" w:rsidP="00034D8C">
      <w:pPr>
        <w:spacing w:line="360" w:lineRule="auto"/>
        <w:jc w:val="center"/>
        <w:rPr>
          <w:rFonts w:eastAsia="Times New Roman" w:cs="Times New Roman"/>
          <w:color w:val="000000"/>
          <w:szCs w:val="24"/>
          <w:shd w:val="clear" w:color="auto" w:fill="ADC387"/>
          <w:lang w:eastAsia="fr-FR"/>
        </w:rPr>
      </w:pPr>
    </w:p>
    <w:p w:rsidR="00143AB8" w:rsidRDefault="00143AB8">
      <w:pPr>
        <w:spacing w:after="200"/>
        <w:jc w:val="left"/>
        <w:rPr>
          <w:rFonts w:eastAsia="Times New Roman" w:cs="Times New Roman"/>
          <w:color w:val="000000"/>
          <w:szCs w:val="24"/>
          <w:lang w:eastAsia="fr-FR"/>
        </w:rPr>
      </w:pPr>
      <w:r>
        <w:rPr>
          <w:rFonts w:eastAsia="Times New Roman" w:cs="Times New Roman"/>
          <w:color w:val="000000"/>
          <w:szCs w:val="24"/>
          <w:lang w:eastAsia="fr-FR"/>
        </w:rPr>
        <w:br w:type="page"/>
      </w:r>
    </w:p>
    <w:p w:rsidR="008137C7" w:rsidRPr="008137C7" w:rsidRDefault="008137C7" w:rsidP="008137C7">
      <w:pPr>
        <w:pStyle w:val="Titre1"/>
        <w:rPr>
          <w:lang w:eastAsia="fr-FR"/>
        </w:rPr>
      </w:pPr>
      <w:bookmarkStart w:id="5" w:name="_Toc440202022"/>
      <w:r>
        <w:rPr>
          <w:lang w:eastAsia="fr-FR"/>
        </w:rPr>
        <w:lastRenderedPageBreak/>
        <w:t xml:space="preserve">Mise en œuvre </w:t>
      </w:r>
      <w:r w:rsidR="00E669B7">
        <w:rPr>
          <w:lang w:eastAsia="fr-FR"/>
        </w:rPr>
        <w:t>du système Et Mesure</w:t>
      </w:r>
      <w:bookmarkEnd w:id="5"/>
    </w:p>
    <w:p w:rsidR="00875291" w:rsidRDefault="00875291" w:rsidP="00875291">
      <w:pPr>
        <w:rPr>
          <w:rFonts w:ascii="Arial" w:hAnsi="Arial" w:cs="Arial"/>
          <w:b/>
          <w:u w:val="single"/>
        </w:rPr>
      </w:pPr>
    </w:p>
    <w:p w:rsidR="00875291" w:rsidRPr="005A1D43" w:rsidRDefault="00713C05" w:rsidP="00875291">
      <w:pPr>
        <w:pStyle w:val="Titre2"/>
      </w:pPr>
      <w:bookmarkStart w:id="6" w:name="_Toc440202023"/>
      <w:r w:rsidRPr="005A1D43">
        <w:t>Mise en service</w:t>
      </w:r>
      <w:bookmarkEnd w:id="6"/>
    </w:p>
    <w:p w:rsidR="00BD589A" w:rsidRDefault="00875291" w:rsidP="00875291">
      <w:pPr>
        <w:tabs>
          <w:tab w:val="left" w:pos="851"/>
        </w:tabs>
        <w:ind w:left="851" w:hanging="284"/>
        <w:rPr>
          <w:rFonts w:ascii="Arial" w:hAnsi="Arial" w:cs="Arial"/>
        </w:rPr>
      </w:pPr>
      <w:r w:rsidRPr="005A1D43">
        <w:rPr>
          <w:rFonts w:ascii="Arial" w:hAnsi="Arial" w:cs="Arial"/>
        </w:rPr>
        <w:t>•</w:t>
      </w:r>
      <w:r w:rsidRPr="005A1D43">
        <w:rPr>
          <w:rFonts w:ascii="Arial" w:hAnsi="Arial" w:cs="Arial"/>
        </w:rPr>
        <w:tab/>
      </w:r>
      <w:r w:rsidR="00BD589A">
        <w:rPr>
          <w:rFonts w:ascii="Arial" w:hAnsi="Arial" w:cs="Arial"/>
        </w:rPr>
        <w:t>Allumer l’ordinateur associé, choisir Windows XP pour le système d’exploitation.</w:t>
      </w:r>
    </w:p>
    <w:p w:rsidR="00BD589A" w:rsidRDefault="00BD589A" w:rsidP="00BD589A">
      <w:pPr>
        <w:tabs>
          <w:tab w:val="left" w:pos="851"/>
        </w:tabs>
        <w:ind w:left="851" w:hanging="284"/>
        <w:rPr>
          <w:rFonts w:ascii="Arial" w:hAnsi="Arial" w:cs="Arial"/>
        </w:rPr>
      </w:pPr>
      <w:r w:rsidRPr="005A1D43">
        <w:rPr>
          <w:rFonts w:ascii="Arial" w:hAnsi="Arial" w:cs="Arial"/>
        </w:rPr>
        <w:t>•</w:t>
      </w:r>
      <w:r w:rsidRPr="005A1D43">
        <w:rPr>
          <w:rFonts w:ascii="Arial" w:hAnsi="Arial" w:cs="Arial"/>
        </w:rPr>
        <w:tab/>
      </w:r>
      <w:r>
        <w:rPr>
          <w:rFonts w:ascii="Arial" w:hAnsi="Arial" w:cs="Arial"/>
        </w:rPr>
        <w:t>Ouvrir le logiciel STEWART</w:t>
      </w:r>
    </w:p>
    <w:p w:rsidR="00BD589A" w:rsidRDefault="00BD589A" w:rsidP="00875291">
      <w:pPr>
        <w:tabs>
          <w:tab w:val="left" w:pos="851"/>
        </w:tabs>
        <w:ind w:left="851" w:hanging="284"/>
        <w:rPr>
          <w:rFonts w:ascii="Arial" w:hAnsi="Arial" w:cs="Arial"/>
        </w:rPr>
      </w:pPr>
      <w:r>
        <w:rPr>
          <w:noProof/>
          <w:lang w:eastAsia="fr-FR"/>
        </w:rPr>
        <w:drawing>
          <wp:inline distT="0" distB="0" distL="0" distR="0">
            <wp:extent cx="4473794" cy="3361488"/>
            <wp:effectExtent l="0" t="0" r="3175" b="0"/>
            <wp:docPr id="112" name="Image 112" descr="DOCUMENT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UMENTS\Imag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7513" cy="3364282"/>
                    </a:xfrm>
                    <a:prstGeom prst="rect">
                      <a:avLst/>
                    </a:prstGeom>
                    <a:noFill/>
                    <a:ln>
                      <a:noFill/>
                    </a:ln>
                  </pic:spPr>
                </pic:pic>
              </a:graphicData>
            </a:graphic>
          </wp:inline>
        </w:drawing>
      </w:r>
    </w:p>
    <w:p w:rsidR="00875291" w:rsidRPr="005A1D43" w:rsidRDefault="00875291" w:rsidP="00875291">
      <w:pPr>
        <w:tabs>
          <w:tab w:val="left" w:pos="851"/>
        </w:tabs>
        <w:ind w:left="851" w:hanging="284"/>
        <w:rPr>
          <w:rFonts w:ascii="Arial" w:hAnsi="Arial" w:cs="Arial"/>
        </w:rPr>
      </w:pPr>
      <w:r w:rsidRPr="005A1D43">
        <w:rPr>
          <w:rFonts w:ascii="Arial" w:hAnsi="Arial" w:cs="Arial"/>
        </w:rPr>
        <w:t>•</w:t>
      </w:r>
      <w:r w:rsidRPr="005A1D43">
        <w:rPr>
          <w:rFonts w:ascii="Arial" w:hAnsi="Arial" w:cs="Arial"/>
        </w:rPr>
        <w:tab/>
      </w:r>
      <w:r w:rsidR="00713C05">
        <w:rPr>
          <w:rFonts w:ascii="Arial" w:hAnsi="Arial" w:cs="Arial"/>
        </w:rPr>
        <w:t>Mettre alors la plateforme sous tension, en actionnant l’interrupteur situé sur son socle.</w:t>
      </w:r>
    </w:p>
    <w:p w:rsidR="00875291" w:rsidRPr="005A1D43" w:rsidRDefault="00875291" w:rsidP="00875291">
      <w:pPr>
        <w:rPr>
          <w:rFonts w:ascii="Arial" w:hAnsi="Arial" w:cs="Arial"/>
        </w:rPr>
      </w:pPr>
    </w:p>
    <w:p w:rsidR="00875291" w:rsidRPr="00713C05" w:rsidRDefault="00713C05" w:rsidP="00713C05">
      <w:pPr>
        <w:pStyle w:val="Titre2"/>
      </w:pPr>
      <w:bookmarkStart w:id="7" w:name="_Toc440202024"/>
      <w:r>
        <w:t>Mise hors service</w:t>
      </w:r>
      <w:bookmarkEnd w:id="7"/>
    </w:p>
    <w:p w:rsidR="00875291" w:rsidRPr="005A1D43" w:rsidRDefault="00875291" w:rsidP="00875291">
      <w:pPr>
        <w:rPr>
          <w:rFonts w:ascii="Arial" w:hAnsi="Arial" w:cs="Arial"/>
        </w:rPr>
      </w:pPr>
      <w:r w:rsidRPr="005A1D43">
        <w:rPr>
          <w:rFonts w:ascii="Arial" w:hAnsi="Arial" w:cs="Arial"/>
        </w:rPr>
        <w:t xml:space="preserve">Quitter le logiciel, puis mettre la table hors tension </w:t>
      </w:r>
      <w:r w:rsidRPr="005A1D43">
        <w:rPr>
          <w:rFonts w:ascii="Arial" w:hAnsi="Arial" w:cs="Arial"/>
          <w:b/>
        </w:rPr>
        <w:t>avant de couper l'alimentation du PC</w:t>
      </w:r>
      <w:r w:rsidRPr="005A1D43">
        <w:rPr>
          <w:rFonts w:ascii="Arial" w:hAnsi="Arial" w:cs="Arial"/>
        </w:rPr>
        <w:t>.</w:t>
      </w:r>
    </w:p>
    <w:p w:rsidR="00875291" w:rsidRDefault="00875291" w:rsidP="00875291">
      <w:pPr>
        <w:rPr>
          <w:rFonts w:ascii="Arial" w:hAnsi="Arial" w:cs="Arial"/>
        </w:rPr>
      </w:pPr>
    </w:p>
    <w:p w:rsidR="00713C05" w:rsidRDefault="00795226" w:rsidP="00713C05">
      <w:pPr>
        <w:pStyle w:val="Titre2"/>
      </w:pPr>
      <w:bookmarkStart w:id="8" w:name="_Toc440202025"/>
      <w:r>
        <w:t>Exécution</w:t>
      </w:r>
      <w:r w:rsidR="00713C05">
        <w:t xml:space="preserve"> d’un mouvement</w:t>
      </w:r>
      <w:bookmarkEnd w:id="8"/>
    </w:p>
    <w:p w:rsidR="00875291" w:rsidRPr="00713C05" w:rsidRDefault="00875291" w:rsidP="00875291">
      <w:pPr>
        <w:ind w:left="360"/>
        <w:rPr>
          <w:rFonts w:ascii="Arial" w:hAnsi="Arial" w:cs="Arial"/>
          <w:b/>
          <w:iCs/>
        </w:rPr>
      </w:pPr>
      <w:r w:rsidRPr="005A1D43">
        <w:rPr>
          <w:rFonts w:ascii="Arial" w:hAnsi="Arial" w:cs="Arial"/>
        </w:rPr>
        <w:t>•</w:t>
      </w:r>
      <w:r w:rsidRPr="005A1D43">
        <w:rPr>
          <w:rFonts w:ascii="Arial" w:hAnsi="Arial" w:cs="Arial"/>
        </w:rPr>
        <w:tab/>
      </w:r>
      <w:r w:rsidR="00713C05">
        <w:rPr>
          <w:rFonts w:ascii="Arial" w:hAnsi="Arial" w:cs="Arial"/>
        </w:rPr>
        <w:t xml:space="preserve">Dans le menu </w:t>
      </w:r>
      <w:r w:rsidR="00713C05" w:rsidRPr="00713C05">
        <w:rPr>
          <w:rFonts w:ascii="Arial" w:hAnsi="Arial" w:cs="Arial"/>
          <w:b/>
          <w:iCs/>
        </w:rPr>
        <w:t>Fichier</w:t>
      </w:r>
      <w:r w:rsidR="00713C05">
        <w:rPr>
          <w:rFonts w:ascii="Arial" w:hAnsi="Arial" w:cs="Arial"/>
          <w:iCs/>
        </w:rPr>
        <w:t xml:space="preserve">, cliquer sur </w:t>
      </w:r>
      <w:r w:rsidR="00713C05" w:rsidRPr="00713C05">
        <w:rPr>
          <w:rFonts w:ascii="Arial" w:hAnsi="Arial" w:cs="Arial"/>
          <w:b/>
          <w:iCs/>
        </w:rPr>
        <w:t>Ouvrir</w:t>
      </w:r>
    </w:p>
    <w:p w:rsidR="00875291" w:rsidRPr="005A1D43" w:rsidRDefault="00875291" w:rsidP="00713C05">
      <w:pPr>
        <w:ind w:left="360"/>
        <w:rPr>
          <w:rFonts w:ascii="Arial" w:hAnsi="Arial" w:cs="Arial"/>
          <w:iCs/>
        </w:rPr>
      </w:pPr>
      <w:r w:rsidRPr="005A1D43">
        <w:rPr>
          <w:rFonts w:ascii="Arial" w:hAnsi="Arial" w:cs="Arial"/>
        </w:rPr>
        <w:t>•</w:t>
      </w:r>
      <w:r w:rsidRPr="005A1D43">
        <w:rPr>
          <w:rFonts w:ascii="Arial" w:hAnsi="Arial" w:cs="Arial"/>
        </w:rPr>
        <w:tab/>
      </w:r>
      <w:r w:rsidR="00713C05">
        <w:rPr>
          <w:rFonts w:ascii="Arial" w:hAnsi="Arial" w:cs="Arial"/>
        </w:rPr>
        <w:t>Choisir l’un des programmes prédéfinis</w:t>
      </w:r>
    </w:p>
    <w:p w:rsidR="00875291" w:rsidRPr="007803DF" w:rsidRDefault="00875291" w:rsidP="00875291">
      <w:pPr>
        <w:ind w:left="352"/>
        <w:rPr>
          <w:rFonts w:ascii="Arial" w:hAnsi="Arial" w:cs="Arial"/>
          <w:b/>
          <w:iCs/>
        </w:rPr>
      </w:pPr>
      <w:r w:rsidRPr="005A1D43">
        <w:rPr>
          <w:rFonts w:ascii="Arial" w:hAnsi="Arial" w:cs="Arial"/>
        </w:rPr>
        <w:t>•</w:t>
      </w:r>
      <w:r w:rsidRPr="005A1D43">
        <w:rPr>
          <w:rFonts w:ascii="Arial" w:hAnsi="Arial" w:cs="Arial"/>
        </w:rPr>
        <w:tab/>
      </w:r>
      <w:r w:rsidR="00E669B7">
        <w:rPr>
          <w:rFonts w:ascii="Arial" w:hAnsi="Arial" w:cs="Arial"/>
        </w:rPr>
        <w:t xml:space="preserve">Puis dans le menu </w:t>
      </w:r>
      <w:r w:rsidRPr="00E669B7">
        <w:rPr>
          <w:rFonts w:ascii="Arial" w:hAnsi="Arial" w:cs="Arial"/>
          <w:b/>
          <w:iCs/>
        </w:rPr>
        <w:t>Pilotage</w:t>
      </w:r>
      <w:r w:rsidR="00E669B7">
        <w:rPr>
          <w:rFonts w:ascii="Arial" w:hAnsi="Arial" w:cs="Arial"/>
          <w:iCs/>
        </w:rPr>
        <w:t xml:space="preserve"> cliquer sur </w:t>
      </w:r>
      <w:r w:rsidRPr="007803DF">
        <w:rPr>
          <w:rFonts w:ascii="Arial" w:hAnsi="Arial" w:cs="Arial"/>
          <w:b/>
          <w:iCs/>
        </w:rPr>
        <w:t>Action</w:t>
      </w:r>
    </w:p>
    <w:p w:rsidR="00875291" w:rsidRPr="005A1D43" w:rsidRDefault="0010574E" w:rsidP="00875291">
      <w:pPr>
        <w:ind w:left="349"/>
        <w:rPr>
          <w:rFonts w:ascii="Arial" w:hAnsi="Arial" w:cs="Arial"/>
          <w:iCs/>
        </w:rPr>
      </w:pPr>
      <w:r>
        <w:rPr>
          <w:rFonts w:ascii="Arial" w:hAnsi="Arial" w:cs="Arial"/>
          <w:iCs/>
        </w:rPr>
        <w:t xml:space="preserve">La plateforme </w:t>
      </w:r>
      <w:r w:rsidR="00875291" w:rsidRPr="005A1D43">
        <w:rPr>
          <w:rFonts w:ascii="Arial" w:hAnsi="Arial" w:cs="Arial"/>
          <w:iCs/>
        </w:rPr>
        <w:t>regagne d'abord sa position initiale, attendre l'in</w:t>
      </w:r>
      <w:r w:rsidR="007803DF">
        <w:rPr>
          <w:rFonts w:ascii="Arial" w:hAnsi="Arial" w:cs="Arial"/>
          <w:iCs/>
        </w:rPr>
        <w:t xml:space="preserve">vite pour lancer le déplacement </w:t>
      </w:r>
      <w:r w:rsidR="007803DF" w:rsidRPr="007803DF">
        <w:rPr>
          <w:rFonts w:ascii="Arial" w:hAnsi="Arial" w:cs="Arial"/>
          <w:b/>
          <w:iCs/>
        </w:rPr>
        <w:t>(Continu)</w:t>
      </w:r>
    </w:p>
    <w:p w:rsidR="00875291" w:rsidRPr="005A1D43" w:rsidRDefault="00875291" w:rsidP="00875291">
      <w:pPr>
        <w:ind w:left="349"/>
        <w:rPr>
          <w:rFonts w:ascii="Arial" w:hAnsi="Arial" w:cs="Arial"/>
          <w:iCs/>
        </w:rPr>
      </w:pPr>
    </w:p>
    <w:p w:rsidR="00875291" w:rsidRDefault="00E669B7" w:rsidP="00E669B7">
      <w:pPr>
        <w:pStyle w:val="Titre2"/>
      </w:pPr>
      <w:bookmarkStart w:id="9" w:name="_Toc440202026"/>
      <w:r>
        <w:t>Trac</w:t>
      </w:r>
      <w:r w:rsidR="00EC0CC6">
        <w:t>é</w:t>
      </w:r>
      <w:r>
        <w:t xml:space="preserve"> des courbes</w:t>
      </w:r>
      <w:bookmarkEnd w:id="9"/>
    </w:p>
    <w:p w:rsidR="007803DF" w:rsidRDefault="00E669B7" w:rsidP="007803DF">
      <w:pPr>
        <w:ind w:left="352"/>
        <w:rPr>
          <w:rFonts w:ascii="Arial" w:hAnsi="Arial" w:cs="Arial"/>
          <w:b/>
          <w:iCs/>
        </w:rPr>
      </w:pPr>
      <w:r w:rsidRPr="005A1D43">
        <w:rPr>
          <w:rFonts w:ascii="Arial" w:hAnsi="Arial" w:cs="Arial"/>
        </w:rPr>
        <w:t>•</w:t>
      </w:r>
      <w:r w:rsidRPr="005A1D43">
        <w:rPr>
          <w:rFonts w:ascii="Arial" w:hAnsi="Arial" w:cs="Arial"/>
        </w:rPr>
        <w:tab/>
      </w:r>
      <w:r w:rsidR="007803DF">
        <w:rPr>
          <w:rFonts w:ascii="Arial" w:hAnsi="Arial" w:cs="Arial"/>
        </w:rPr>
        <w:t xml:space="preserve">Dans le menu </w:t>
      </w:r>
      <w:r w:rsidR="007803DF">
        <w:rPr>
          <w:rFonts w:ascii="Arial" w:hAnsi="Arial" w:cs="Arial"/>
          <w:b/>
          <w:iCs/>
        </w:rPr>
        <w:t>Pilotage</w:t>
      </w:r>
      <w:r w:rsidR="007803DF">
        <w:rPr>
          <w:rFonts w:ascii="Arial" w:hAnsi="Arial" w:cs="Arial"/>
          <w:iCs/>
        </w:rPr>
        <w:t xml:space="preserve">, cliquer sur </w:t>
      </w:r>
      <w:r>
        <w:rPr>
          <w:rFonts w:ascii="Arial" w:hAnsi="Arial" w:cs="Arial"/>
          <w:b/>
          <w:iCs/>
        </w:rPr>
        <w:t>Résultats</w:t>
      </w:r>
    </w:p>
    <w:p w:rsidR="007803DF" w:rsidRPr="007803DF" w:rsidRDefault="007803DF" w:rsidP="007803DF">
      <w:pPr>
        <w:ind w:left="352"/>
        <w:rPr>
          <w:rFonts w:ascii="Arial" w:hAnsi="Arial" w:cs="Arial"/>
          <w:b/>
          <w:iCs/>
        </w:rPr>
      </w:pPr>
      <w:r w:rsidRPr="005A1D43">
        <w:rPr>
          <w:rFonts w:ascii="Arial" w:hAnsi="Arial" w:cs="Arial"/>
        </w:rPr>
        <w:t>•</w:t>
      </w:r>
      <w:r w:rsidRPr="005A1D43">
        <w:rPr>
          <w:rFonts w:ascii="Arial" w:hAnsi="Arial" w:cs="Arial"/>
        </w:rPr>
        <w:tab/>
      </w:r>
      <w:r w:rsidRPr="007803DF">
        <w:rPr>
          <w:rFonts w:ascii="Arial" w:hAnsi="Arial" w:cs="Arial"/>
          <w:iCs/>
        </w:rPr>
        <w:t xml:space="preserve">Sélectionner un vérin, et cliquer sur </w:t>
      </w:r>
      <w:r w:rsidRPr="007803DF">
        <w:rPr>
          <w:rFonts w:ascii="Arial" w:hAnsi="Arial" w:cs="Arial"/>
          <w:b/>
          <w:iCs/>
        </w:rPr>
        <w:t>Outil</w:t>
      </w:r>
      <w:r w:rsidRPr="007803DF">
        <w:rPr>
          <w:rFonts w:ascii="Arial" w:hAnsi="Arial" w:cs="Arial"/>
          <w:iCs/>
        </w:rPr>
        <w:t xml:space="preserve">, </w:t>
      </w:r>
      <w:r w:rsidRPr="007803DF">
        <w:rPr>
          <w:rFonts w:ascii="Arial" w:hAnsi="Arial" w:cs="Arial"/>
          <w:b/>
          <w:iCs/>
        </w:rPr>
        <w:t>Choix courbe</w:t>
      </w:r>
    </w:p>
    <w:p w:rsidR="000F3463" w:rsidRDefault="00E669B7" w:rsidP="007803DF">
      <w:pPr>
        <w:ind w:left="349"/>
        <w:rPr>
          <w:lang w:eastAsia="fr-FR"/>
        </w:rPr>
      </w:pPr>
      <w:r w:rsidRPr="005A1D43">
        <w:rPr>
          <w:rFonts w:ascii="Arial" w:hAnsi="Arial" w:cs="Arial"/>
          <w:iCs/>
        </w:rPr>
        <w:t>Cliquer sur Valeurs puis sur les flèches pour déplacer le curseur et obtenir ainsi les valeurs particulières.</w:t>
      </w:r>
    </w:p>
    <w:p w:rsidR="00B10511" w:rsidRDefault="00B10511" w:rsidP="00B10511">
      <w:pPr>
        <w:pStyle w:val="Titre1"/>
        <w:rPr>
          <w:lang w:eastAsia="fr-FR"/>
        </w:rPr>
      </w:pPr>
      <w:bookmarkStart w:id="10" w:name="_Toc440202027"/>
      <w:r>
        <w:rPr>
          <w:lang w:eastAsia="fr-FR"/>
        </w:rPr>
        <w:lastRenderedPageBreak/>
        <w:t>Structure d’un vérin</w:t>
      </w:r>
      <w:bookmarkEnd w:id="10"/>
    </w:p>
    <w:p w:rsidR="00B10511" w:rsidRPr="004A7500" w:rsidRDefault="00B10511" w:rsidP="00B10511">
      <w:pPr>
        <w:jc w:val="center"/>
        <w:rPr>
          <w:rFonts w:ascii="Times New Roman" w:hAnsi="Times New Roman"/>
        </w:rPr>
      </w:pPr>
      <w:r>
        <w:rPr>
          <w:noProof/>
          <w:lang w:eastAsia="fr-FR"/>
        </w:rPr>
        <w:drawing>
          <wp:inline distT="0" distB="0" distL="0" distR="0" wp14:anchorId="2ABFCE77" wp14:editId="1B6076B0">
            <wp:extent cx="5029200" cy="5436662"/>
            <wp:effectExtent l="0" t="0" r="0" b="0"/>
            <wp:docPr id="111" name="Image 111" descr="axe1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xe1_Pic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29200" cy="5436662"/>
                    </a:xfrm>
                    <a:prstGeom prst="rect">
                      <a:avLst/>
                    </a:prstGeom>
                    <a:noFill/>
                    <a:ln>
                      <a:noFill/>
                    </a:ln>
                  </pic:spPr>
                </pic:pic>
              </a:graphicData>
            </a:graphic>
          </wp:inline>
        </w:drawing>
      </w:r>
    </w:p>
    <w:p w:rsidR="00B10511" w:rsidRPr="004A7500" w:rsidRDefault="00B10511" w:rsidP="00B10511">
      <w:pPr>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061"/>
        <w:gridCol w:w="5670"/>
      </w:tblGrid>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Repère</w:t>
            </w:r>
          </w:p>
        </w:tc>
        <w:tc>
          <w:tcPr>
            <w:tcW w:w="5670"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Désignation</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1</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Carter du moteur</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2</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Carter du vérin</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3</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Rotule</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4</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Palier fixe</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5</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Glissière guide</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10</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Moteur à courant continu</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11</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Réducteur épicycloïdal (r=19,4)</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12</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Vis liée au rotor du moteur (pas p=6,35mm)</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13</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Écrou lié à la tige du vérin (pas p=6,35mm)</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14</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Réducteur roue-vis sans fin (r=26)</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20</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Génératrice tachymétrique</w:t>
            </w:r>
          </w:p>
        </w:tc>
      </w:tr>
      <w:tr w:rsidR="00B10511" w:rsidRPr="004A7500" w:rsidTr="009C5DFF">
        <w:trPr>
          <w:jc w:val="center"/>
        </w:trPr>
        <w:tc>
          <w:tcPr>
            <w:tcW w:w="1061" w:type="dxa"/>
          </w:tcPr>
          <w:p w:rsidR="00B10511" w:rsidRPr="004A7500" w:rsidRDefault="00B10511" w:rsidP="009C5DFF">
            <w:pPr>
              <w:pStyle w:val="Corpsdetexte"/>
              <w:jc w:val="center"/>
              <w:rPr>
                <w:rFonts w:ascii="Times New Roman" w:hAnsi="Times New Roman"/>
              </w:rPr>
            </w:pPr>
            <w:r w:rsidRPr="004A7500">
              <w:rPr>
                <w:rFonts w:ascii="Times New Roman" w:hAnsi="Times New Roman"/>
              </w:rPr>
              <w:t>21</w:t>
            </w:r>
          </w:p>
        </w:tc>
        <w:tc>
          <w:tcPr>
            <w:tcW w:w="5670" w:type="dxa"/>
          </w:tcPr>
          <w:p w:rsidR="00B10511" w:rsidRPr="004A7500" w:rsidRDefault="00B10511" w:rsidP="009C5DFF">
            <w:pPr>
              <w:pStyle w:val="Corpsdetexte"/>
              <w:rPr>
                <w:rFonts w:ascii="Times New Roman" w:hAnsi="Times New Roman"/>
              </w:rPr>
            </w:pPr>
            <w:r w:rsidRPr="004A7500">
              <w:rPr>
                <w:rFonts w:ascii="Times New Roman" w:hAnsi="Times New Roman"/>
              </w:rPr>
              <w:t>Potentiomètre monotour de mesure de position</w:t>
            </w:r>
          </w:p>
        </w:tc>
      </w:tr>
    </w:tbl>
    <w:p w:rsidR="00182546" w:rsidRDefault="00182546" w:rsidP="00B10511">
      <w:pPr>
        <w:pStyle w:val="Titre1"/>
        <w:numPr>
          <w:ilvl w:val="0"/>
          <w:numId w:val="0"/>
        </w:numPr>
        <w:ind w:left="360"/>
        <w:rPr>
          <w:lang w:eastAsia="fr-FR"/>
        </w:rPr>
      </w:pPr>
      <w:bookmarkStart w:id="11" w:name="_Toc440202028"/>
      <w:r>
        <w:rPr>
          <w:lang w:eastAsia="fr-FR"/>
        </w:rPr>
        <w:lastRenderedPageBreak/>
        <w:t>Instrumentation</w:t>
      </w:r>
      <w:bookmarkEnd w:id="11"/>
    </w:p>
    <w:p w:rsidR="00182546" w:rsidRDefault="00182546" w:rsidP="00182546">
      <w:pPr>
        <w:pStyle w:val="Titre2"/>
        <w:rPr>
          <w:rFonts w:eastAsiaTheme="majorEastAsia"/>
        </w:rPr>
      </w:pPr>
      <w:bookmarkStart w:id="12" w:name="_Toc440202029"/>
      <w:r>
        <w:rPr>
          <w:rFonts w:eastAsiaTheme="majorEastAsia"/>
        </w:rPr>
        <w:t>Potentiomètres</w:t>
      </w:r>
      <w:bookmarkEnd w:id="12"/>
    </w:p>
    <w:p w:rsidR="00182546" w:rsidRDefault="00182546">
      <w:pPr>
        <w:spacing w:after="200"/>
        <w:jc w:val="left"/>
        <w:rPr>
          <w:rFonts w:ascii="Tw Cen MT" w:eastAsiaTheme="majorEastAsia" w:hAnsi="Tw Cen MT" w:cstheme="majorBidi"/>
          <w:b/>
          <w:bCs/>
          <w:smallCaps/>
          <w:color w:val="000000" w:themeColor="text1"/>
          <w:sz w:val="40"/>
          <w:szCs w:val="28"/>
          <w:lang w:eastAsia="fr-FR"/>
        </w:rPr>
      </w:pPr>
      <w:r>
        <w:rPr>
          <w:rFonts w:ascii="Tw Cen MT" w:eastAsiaTheme="majorEastAsia" w:hAnsi="Tw Cen MT" w:cstheme="majorBidi"/>
          <w:b/>
          <w:bCs/>
          <w:smallCaps/>
          <w:noProof/>
          <w:color w:val="000000" w:themeColor="text1"/>
          <w:sz w:val="40"/>
          <w:szCs w:val="28"/>
          <w:lang w:eastAsia="fr-FR"/>
        </w:rPr>
        <w:drawing>
          <wp:inline distT="0" distB="0" distL="0" distR="0">
            <wp:extent cx="5760720" cy="2562407"/>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562407"/>
                    </a:xfrm>
                    <a:prstGeom prst="rect">
                      <a:avLst/>
                    </a:prstGeom>
                    <a:noFill/>
                    <a:ln>
                      <a:noFill/>
                    </a:ln>
                  </pic:spPr>
                </pic:pic>
              </a:graphicData>
            </a:graphic>
          </wp:inline>
        </w:drawing>
      </w:r>
    </w:p>
    <w:p w:rsidR="00182546" w:rsidRDefault="00182546" w:rsidP="00182546">
      <w:pPr>
        <w:rPr>
          <w:lang w:eastAsia="fr-FR"/>
        </w:rPr>
      </w:pPr>
      <w:r>
        <w:rPr>
          <w:lang w:eastAsia="fr-FR"/>
        </w:rPr>
        <w:t>Potentiomètre de précision 10 tours.</w:t>
      </w:r>
    </w:p>
    <w:p w:rsidR="001E48AA" w:rsidRDefault="001E48AA" w:rsidP="00182546">
      <w:pPr>
        <w:pStyle w:val="Titre2"/>
        <w:rPr>
          <w:rFonts w:eastAsiaTheme="majorEastAsia"/>
        </w:rPr>
      </w:pPr>
    </w:p>
    <w:p w:rsidR="00182546" w:rsidRDefault="00182546" w:rsidP="00182546">
      <w:pPr>
        <w:pStyle w:val="Titre2"/>
        <w:rPr>
          <w:rFonts w:eastAsiaTheme="majorEastAsia"/>
        </w:rPr>
      </w:pPr>
      <w:bookmarkStart w:id="13" w:name="_Toc440202030"/>
      <w:r>
        <w:rPr>
          <w:rFonts w:eastAsiaTheme="majorEastAsia"/>
        </w:rPr>
        <w:t>Génératrice</w:t>
      </w:r>
      <w:bookmarkEnd w:id="13"/>
    </w:p>
    <w:p w:rsidR="00182546" w:rsidRDefault="00182546">
      <w:pPr>
        <w:spacing w:after="200"/>
        <w:jc w:val="left"/>
        <w:rPr>
          <w:rFonts w:ascii="Tw Cen MT" w:eastAsiaTheme="majorEastAsia" w:hAnsi="Tw Cen MT" w:cstheme="majorBidi"/>
          <w:b/>
          <w:bCs/>
          <w:smallCaps/>
          <w:color w:val="000000" w:themeColor="text1"/>
          <w:sz w:val="40"/>
          <w:szCs w:val="28"/>
          <w:lang w:eastAsia="fr-FR"/>
        </w:rPr>
      </w:pPr>
      <w:r>
        <w:rPr>
          <w:rFonts w:ascii="Tw Cen MT" w:eastAsiaTheme="majorEastAsia" w:hAnsi="Tw Cen MT" w:cstheme="majorBidi"/>
          <w:b/>
          <w:bCs/>
          <w:smallCaps/>
          <w:noProof/>
          <w:color w:val="000000" w:themeColor="text1"/>
          <w:sz w:val="40"/>
          <w:szCs w:val="28"/>
          <w:lang w:eastAsia="fr-FR"/>
        </w:rPr>
        <w:drawing>
          <wp:inline distT="0" distB="0" distL="0" distR="0">
            <wp:extent cx="5295900" cy="441980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5" t="-4310" r="5" b="4310"/>
                    <a:stretch/>
                  </pic:blipFill>
                  <pic:spPr bwMode="auto">
                    <a:xfrm>
                      <a:off x="0" y="0"/>
                      <a:ext cx="5294149" cy="4418341"/>
                    </a:xfrm>
                    <a:prstGeom prst="rect">
                      <a:avLst/>
                    </a:prstGeom>
                    <a:noFill/>
                    <a:ln>
                      <a:noFill/>
                    </a:ln>
                  </pic:spPr>
                </pic:pic>
              </a:graphicData>
            </a:graphic>
          </wp:inline>
        </w:drawing>
      </w:r>
    </w:p>
    <w:p w:rsidR="001E48AA" w:rsidRDefault="001E48AA" w:rsidP="001E48AA">
      <w:pPr>
        <w:pStyle w:val="Titre1"/>
        <w:rPr>
          <w:lang w:eastAsia="fr-FR"/>
        </w:rPr>
      </w:pPr>
      <w:bookmarkStart w:id="14" w:name="_Toc440202031"/>
      <w:r>
        <w:rPr>
          <w:lang w:eastAsia="fr-FR"/>
        </w:rPr>
        <w:lastRenderedPageBreak/>
        <w:t>Moteurs</w:t>
      </w:r>
      <w:bookmarkEnd w:id="14"/>
    </w:p>
    <w:p w:rsidR="001E48AA" w:rsidRPr="001E48AA" w:rsidRDefault="001E48AA" w:rsidP="001E48AA">
      <w:pPr>
        <w:rPr>
          <w:lang w:eastAsia="fr-FR"/>
        </w:rPr>
      </w:pPr>
      <w:r>
        <w:rPr>
          <w:noProof/>
          <w:lang w:eastAsia="fr-FR"/>
        </w:rPr>
        <w:drawing>
          <wp:inline distT="0" distB="0" distL="0" distR="0">
            <wp:extent cx="5637344" cy="8143875"/>
            <wp:effectExtent l="0" t="0" r="190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 réducteur 22522G GP022B.tif"/>
                    <pic:cNvPicPr/>
                  </pic:nvPicPr>
                  <pic:blipFill rotWithShape="1">
                    <a:blip r:embed="rId34" cstate="print">
                      <a:extLst>
                        <a:ext uri="{28A0092B-C50C-407E-A947-70E740481C1C}">
                          <a14:useLocalDpi xmlns:a14="http://schemas.microsoft.com/office/drawing/2010/main" val="0"/>
                        </a:ext>
                      </a:extLst>
                    </a:blip>
                    <a:srcRect l="2149"/>
                    <a:stretch/>
                  </pic:blipFill>
                  <pic:spPr bwMode="auto">
                    <a:xfrm>
                      <a:off x="0" y="0"/>
                      <a:ext cx="5636904" cy="8143240"/>
                    </a:xfrm>
                    <a:prstGeom prst="rect">
                      <a:avLst/>
                    </a:prstGeom>
                    <a:ln>
                      <a:noFill/>
                    </a:ln>
                    <a:extLst>
                      <a:ext uri="{53640926-AAD7-44D8-BBD7-CCE9431645EC}">
                        <a14:shadowObscured xmlns:a14="http://schemas.microsoft.com/office/drawing/2010/main"/>
                      </a:ext>
                    </a:extLst>
                  </pic:spPr>
                </pic:pic>
              </a:graphicData>
            </a:graphic>
          </wp:inline>
        </w:drawing>
      </w:r>
    </w:p>
    <w:p w:rsidR="00B61749" w:rsidRDefault="00182546" w:rsidP="00143AB8">
      <w:pPr>
        <w:pStyle w:val="Titre1"/>
        <w:rPr>
          <w:lang w:eastAsia="fr-FR"/>
        </w:rPr>
      </w:pPr>
      <w:bookmarkStart w:id="15" w:name="_Toc440202032"/>
      <w:r>
        <w:rPr>
          <w:lang w:eastAsia="fr-FR"/>
        </w:rPr>
        <w:lastRenderedPageBreak/>
        <w:t>Mesure par reconnaissance d’image</w:t>
      </w:r>
      <w:bookmarkEnd w:id="15"/>
    </w:p>
    <w:p w:rsidR="00155965" w:rsidRPr="00A10E3F" w:rsidRDefault="00155965" w:rsidP="00155965">
      <w:pPr>
        <w:pStyle w:val="Titre2"/>
      </w:pPr>
      <w:bookmarkStart w:id="16" w:name="_Toc440202033"/>
      <w:r w:rsidRPr="00A10E3F">
        <w:t>Camera</w:t>
      </w:r>
      <w:bookmarkEnd w:id="16"/>
    </w:p>
    <w:p w:rsidR="00155965" w:rsidRPr="00A10E3F" w:rsidRDefault="00155965" w:rsidP="00155965">
      <w:r>
        <w:rPr>
          <w:noProof/>
          <w:lang w:eastAsia="fr-FR"/>
        </w:rPr>
        <w:drawing>
          <wp:anchor distT="0" distB="0" distL="114300" distR="114300" simplePos="0" relativeHeight="251726848" behindDoc="0" locked="0" layoutInCell="1" allowOverlap="1" wp14:anchorId="688B3EE3" wp14:editId="40F87BD5">
            <wp:simplePos x="0" y="0"/>
            <wp:positionH relativeFrom="column">
              <wp:posOffset>4453255</wp:posOffset>
            </wp:positionH>
            <wp:positionV relativeFrom="paragraph">
              <wp:posOffset>270510</wp:posOffset>
            </wp:positionV>
            <wp:extent cx="1752600" cy="2609850"/>
            <wp:effectExtent l="0" t="0" r="0" b="0"/>
            <wp:wrapSquare wrapText="bothSides"/>
            <wp:docPr id="2" name="Image 2" descr="http://www.tecknet.co.uk/media/pci/Webcam/C016/C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knet.co.uk/media/pci/Webcam/C016/C016-1.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70666" t="12222" r="-1333" b="11667"/>
                    <a:stretch/>
                  </pic:blipFill>
                  <pic:spPr bwMode="auto">
                    <a:xfrm>
                      <a:off x="0" y="0"/>
                      <a:ext cx="1752600"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0E3F">
        <w:rPr>
          <w:lang w:eastAsia="fr-FR"/>
        </w:rPr>
        <w:t xml:space="preserve">La caméra utilisée pour la mesure est </w:t>
      </w:r>
      <w:r>
        <w:rPr>
          <w:lang w:eastAsia="fr-FR"/>
        </w:rPr>
        <w:t xml:space="preserve">une Webcam </w:t>
      </w:r>
      <w:proofErr w:type="spellStart"/>
      <w:r w:rsidRPr="00A10E3F">
        <w:t>TeckNet</w:t>
      </w:r>
      <w:proofErr w:type="spellEnd"/>
      <w:r w:rsidRPr="00A10E3F">
        <w:t>® HD 720P Webcam C016</w:t>
      </w:r>
    </w:p>
    <w:p w:rsidR="00155965" w:rsidRPr="00A10E3F" w:rsidRDefault="00155965" w:rsidP="00155965">
      <w:pPr>
        <w:spacing w:after="0" w:line="240" w:lineRule="auto"/>
        <w:rPr>
          <w:rFonts w:eastAsia="Times New Roman" w:cs="Times New Roman"/>
          <w:sz w:val="24"/>
          <w:szCs w:val="24"/>
          <w:lang w:eastAsia="fr-FR"/>
        </w:rPr>
      </w:pPr>
    </w:p>
    <w:p w:rsidR="00155965" w:rsidRPr="00A10E3F" w:rsidRDefault="00155965" w:rsidP="00155965">
      <w:pPr>
        <w:spacing w:after="0" w:line="240" w:lineRule="auto"/>
        <w:rPr>
          <w:rFonts w:eastAsia="Times New Roman" w:cs="Times New Roman"/>
          <w:b/>
          <w:sz w:val="24"/>
          <w:szCs w:val="24"/>
          <w:lang w:eastAsia="fr-FR"/>
        </w:rPr>
      </w:pPr>
      <w:r w:rsidRPr="00A10E3F">
        <w:rPr>
          <w:rFonts w:eastAsia="Times New Roman" w:cs="Times New Roman"/>
          <w:b/>
          <w:sz w:val="24"/>
          <w:szCs w:val="24"/>
          <w:lang w:eastAsia="fr-FR"/>
        </w:rPr>
        <w:t xml:space="preserve">Caractéristiques principales : </w:t>
      </w:r>
    </w:p>
    <w:p w:rsidR="00155965" w:rsidRPr="00A10E3F" w:rsidRDefault="00155965" w:rsidP="00155965">
      <w:pPr>
        <w:pStyle w:val="Paragraphedeliste"/>
        <w:numPr>
          <w:ilvl w:val="0"/>
          <w:numId w:val="43"/>
        </w:numPr>
        <w:spacing w:after="200"/>
        <w:jc w:val="left"/>
        <w:rPr>
          <w:lang w:eastAsia="fr-FR"/>
        </w:rPr>
      </w:pPr>
      <w:r w:rsidRPr="00A10E3F">
        <w:rPr>
          <w:lang w:eastAsia="fr-FR"/>
        </w:rPr>
        <w:t xml:space="preserve">Full Haute Définition d'une résolution de 720p, 1280 x 720 pixels, résolution maximale de 5 méga pixels, capture d'image : en résolution 2560*1920 </w:t>
      </w:r>
    </w:p>
    <w:p w:rsidR="00155965" w:rsidRDefault="00155965" w:rsidP="00155965">
      <w:pPr>
        <w:pStyle w:val="Paragraphedeliste"/>
        <w:numPr>
          <w:ilvl w:val="0"/>
          <w:numId w:val="43"/>
        </w:numPr>
        <w:spacing w:after="200"/>
        <w:jc w:val="left"/>
        <w:rPr>
          <w:lang w:eastAsia="fr-FR"/>
        </w:rPr>
      </w:pPr>
      <w:r w:rsidRPr="00A10E3F">
        <w:rPr>
          <w:lang w:eastAsia="fr-FR"/>
        </w:rPr>
        <w:t>Lentille : Haute qualité 5 couches de lentilles de verre,</w:t>
      </w:r>
    </w:p>
    <w:p w:rsidR="00155965" w:rsidRDefault="00155965" w:rsidP="00155965">
      <w:pPr>
        <w:pStyle w:val="Paragraphedeliste"/>
        <w:numPr>
          <w:ilvl w:val="0"/>
          <w:numId w:val="43"/>
        </w:numPr>
        <w:spacing w:after="200"/>
        <w:jc w:val="left"/>
        <w:rPr>
          <w:lang w:eastAsia="fr-FR"/>
        </w:rPr>
      </w:pPr>
      <w:r w:rsidRPr="00A10E3F">
        <w:rPr>
          <w:lang w:eastAsia="fr-FR"/>
        </w:rPr>
        <w:t>6 LED des deux côtés de la lentille</w:t>
      </w:r>
    </w:p>
    <w:p w:rsidR="00155965" w:rsidRDefault="00155965" w:rsidP="00155965">
      <w:pPr>
        <w:pStyle w:val="Paragraphedeliste"/>
        <w:numPr>
          <w:ilvl w:val="0"/>
          <w:numId w:val="43"/>
        </w:numPr>
        <w:spacing w:after="200"/>
        <w:jc w:val="left"/>
      </w:pPr>
      <w:r w:rsidRPr="00A10E3F">
        <w:rPr>
          <w:lang w:eastAsia="fr-FR"/>
        </w:rPr>
        <w:t>Microphone USB intégré</w:t>
      </w:r>
    </w:p>
    <w:p w:rsidR="00155965" w:rsidRDefault="00155965" w:rsidP="00155965">
      <w:pPr>
        <w:pStyle w:val="Paragraphedeliste"/>
        <w:numPr>
          <w:ilvl w:val="0"/>
          <w:numId w:val="43"/>
        </w:numPr>
        <w:spacing w:after="200"/>
        <w:jc w:val="left"/>
      </w:pPr>
      <w:r w:rsidRPr="00A10E3F">
        <w:rPr>
          <w:lang w:eastAsia="fr-FR"/>
        </w:rPr>
        <w:t xml:space="preserve">Objectif à mise au point manuelle : Focale 6.0 </w:t>
      </w:r>
      <w:proofErr w:type="spellStart"/>
      <w:r w:rsidRPr="00A10E3F">
        <w:rPr>
          <w:lang w:eastAsia="fr-FR"/>
        </w:rPr>
        <w:t>mm.</w:t>
      </w:r>
      <w:proofErr w:type="spellEnd"/>
      <w:r w:rsidRPr="00A10E3F">
        <w:rPr>
          <w:lang w:eastAsia="fr-FR"/>
        </w:rPr>
        <w:t xml:space="preserve"> Point de focale : de 20 mm au champ de vision,</w:t>
      </w:r>
    </w:p>
    <w:p w:rsidR="00155965" w:rsidRDefault="00155965" w:rsidP="00155965">
      <w:pPr>
        <w:pStyle w:val="Paragraphedeliste"/>
        <w:numPr>
          <w:ilvl w:val="0"/>
          <w:numId w:val="43"/>
        </w:numPr>
        <w:spacing w:after="200"/>
        <w:jc w:val="left"/>
      </w:pPr>
      <w:r>
        <w:rPr>
          <w:lang w:eastAsia="fr-FR"/>
        </w:rPr>
        <w:t>Balance des blancs et contrôle de l’exposition </w:t>
      </w:r>
      <w:proofErr w:type="gramStart"/>
      <w:r>
        <w:rPr>
          <w:lang w:eastAsia="fr-FR"/>
        </w:rPr>
        <w:t>:  automatique</w:t>
      </w:r>
      <w:proofErr w:type="gramEnd"/>
      <w:r>
        <w:rPr>
          <w:lang w:eastAsia="fr-FR"/>
        </w:rPr>
        <w:t xml:space="preserve"> / manuel</w:t>
      </w:r>
    </w:p>
    <w:p w:rsidR="00155965" w:rsidRPr="00A10E3F" w:rsidRDefault="00155965" w:rsidP="00155965">
      <w:pPr>
        <w:pStyle w:val="Paragraphedeliste"/>
        <w:numPr>
          <w:ilvl w:val="0"/>
          <w:numId w:val="43"/>
        </w:numPr>
        <w:spacing w:after="200"/>
        <w:jc w:val="left"/>
      </w:pPr>
      <w:r>
        <w:rPr>
          <w:lang w:eastAsia="fr-FR"/>
        </w:rPr>
        <w:t>Fréquence d’acquisition : 30 images par secondes</w:t>
      </w:r>
    </w:p>
    <w:p w:rsidR="00A53972" w:rsidRDefault="00A53972" w:rsidP="00A53972"/>
    <w:p w:rsidR="00D35F7D" w:rsidRDefault="00D35F7D" w:rsidP="00D35F7D">
      <w:pPr>
        <w:pStyle w:val="Titre2"/>
      </w:pPr>
      <w:bookmarkStart w:id="17" w:name="_Toc440202034"/>
      <w:r>
        <w:t>Interface de mesure</w:t>
      </w:r>
      <w:bookmarkEnd w:id="17"/>
    </w:p>
    <w:p w:rsidR="00D35F7D" w:rsidRDefault="00D35F7D" w:rsidP="00D35F7D">
      <w:pPr>
        <w:rPr>
          <w:lang w:eastAsia="fr-FR"/>
        </w:rPr>
      </w:pPr>
      <w:r>
        <w:rPr>
          <w:lang w:eastAsia="fr-FR"/>
        </w:rPr>
        <w:t xml:space="preserve">Pour lancer l’interface de mesure, il faut ouvrir </w:t>
      </w:r>
      <w:proofErr w:type="spellStart"/>
      <w:r>
        <w:rPr>
          <w:lang w:eastAsia="fr-FR"/>
        </w:rPr>
        <w:t>Spyder</w:t>
      </w:r>
      <w:proofErr w:type="spellEnd"/>
      <w:r>
        <w:rPr>
          <w:lang w:eastAsia="fr-FR"/>
        </w:rPr>
        <w:t>, puis exécuter le script « mesure_camera.py » fourni.</w:t>
      </w:r>
    </w:p>
    <w:p w:rsidR="00A0743E" w:rsidRDefault="00A0743E" w:rsidP="00A53972">
      <w:pPr>
        <w:rPr>
          <w:lang w:eastAsia="fr-FR"/>
        </w:rPr>
      </w:pPr>
      <w:r>
        <w:rPr>
          <w:lang w:eastAsia="fr-FR"/>
        </w:rPr>
        <w:t>Sélectionner alors la fenêtre apparue dans la zone des tâches :</w:t>
      </w:r>
    </w:p>
    <w:p w:rsidR="00A0743E" w:rsidRDefault="00EE4B40" w:rsidP="00A0743E">
      <w:pPr>
        <w:jc w:val="center"/>
      </w:pPr>
      <w:r>
        <w:rPr>
          <w:noProof/>
          <w:lang w:eastAsia="fr-FR"/>
        </w:rPr>
        <mc:AlternateContent>
          <mc:Choice Requires="wps">
            <w:drawing>
              <wp:anchor distT="0" distB="0" distL="114300" distR="114300" simplePos="0" relativeHeight="251734016" behindDoc="0" locked="0" layoutInCell="1" allowOverlap="1" wp14:anchorId="3D534DD2" wp14:editId="3FDD52B2">
                <wp:simplePos x="0" y="0"/>
                <wp:positionH relativeFrom="column">
                  <wp:posOffset>4719955</wp:posOffset>
                </wp:positionH>
                <wp:positionV relativeFrom="paragraph">
                  <wp:posOffset>2751455</wp:posOffset>
                </wp:positionV>
                <wp:extent cx="713740" cy="295275"/>
                <wp:effectExtent l="0" t="57150" r="10160" b="28575"/>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713740" cy="29527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28" o:spid="_x0000_s1026" type="#_x0000_t32" style="position:absolute;margin-left:371.65pt;margin-top:216.65pt;width:56.2pt;height:23.2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" strokecolor="#4579b8 [3044]" strokeweight="2.25pt">
                <v:stroke endarrow="open"/>
              </v:shape>
            </w:pict>
          </mc:Fallback>
        </mc:AlternateContent>
      </w:r>
      <w:r>
        <w:rPr>
          <w:noProof/>
          <w:lang w:eastAsia="fr-FR"/>
        </w:rPr>
        <mc:AlternateContent>
          <mc:Choice Requires="wps">
            <w:drawing>
              <wp:anchor distT="0" distB="0" distL="114300" distR="114300" simplePos="0" relativeHeight="251730944" behindDoc="0" locked="0" layoutInCell="1" allowOverlap="1" wp14:anchorId="5EE9C09E" wp14:editId="488F5240">
                <wp:simplePos x="0" y="0"/>
                <wp:positionH relativeFrom="column">
                  <wp:posOffset>5396230</wp:posOffset>
                </wp:positionH>
                <wp:positionV relativeFrom="paragraph">
                  <wp:posOffset>2941955</wp:posOffset>
                </wp:positionV>
                <wp:extent cx="1114425" cy="333375"/>
                <wp:effectExtent l="0" t="0" r="0" b="0"/>
                <wp:wrapNone/>
                <wp:docPr id="126" name="Zone de texte 126"/>
                <wp:cNvGraphicFramePr/>
                <a:graphic xmlns:a="http://schemas.openxmlformats.org/drawingml/2006/main">
                  <a:graphicData uri="http://schemas.microsoft.com/office/word/2010/wordprocessingShape">
                    <wps:wsp>
                      <wps:cNvSpPr txBox="1"/>
                      <wps:spPr>
                        <a:xfrm>
                          <a:off x="0" y="0"/>
                          <a:ext cx="11144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4B40" w:rsidRDefault="00EE4B40" w:rsidP="00EE4B40">
                            <w:r>
                              <w:t xml:space="preserve">Image </w:t>
                            </w:r>
                            <w:proofErr w:type="spellStart"/>
                            <w:r>
                              <w:t>seuillée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6" o:spid="_x0000_s1034" type="#_x0000_t202" style="position:absolute;left:0;text-align:left;margin-left:424.9pt;margin-top:231.65pt;width:87.75pt;height:26.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" filled="f" stroked="f" strokeweight=".5pt">
                <v:textbox>
                  <w:txbxContent>
                    <w:p w:rsidR="00EE4B40" w:rsidRDefault="00EE4B40" w:rsidP="00EE4B40">
                      <w:r>
                        <w:t xml:space="preserve">Image </w:t>
                      </w:r>
                      <w:proofErr w:type="spellStart"/>
                      <w:r>
                        <w:t>seuillée</w:t>
                      </w:r>
                      <w:proofErr w:type="spellEnd"/>
                    </w:p>
                  </w:txbxContent>
                </v:textbox>
              </v:shape>
            </w:pict>
          </mc:Fallback>
        </mc:AlternateContent>
      </w:r>
      <w:r>
        <w:rPr>
          <w:noProof/>
          <w:lang w:eastAsia="fr-FR"/>
        </w:rPr>
        <mc:AlternateContent>
          <mc:Choice Requires="wps">
            <w:drawing>
              <wp:anchor distT="0" distB="0" distL="114300" distR="114300" simplePos="0" relativeHeight="251731968" behindDoc="0" locked="0" layoutInCell="1" allowOverlap="1" wp14:anchorId="77D25384" wp14:editId="5ADAFA18">
                <wp:simplePos x="0" y="0"/>
                <wp:positionH relativeFrom="column">
                  <wp:posOffset>4643755</wp:posOffset>
                </wp:positionH>
                <wp:positionV relativeFrom="paragraph">
                  <wp:posOffset>913130</wp:posOffset>
                </wp:positionV>
                <wp:extent cx="752475" cy="180975"/>
                <wp:effectExtent l="38100" t="0" r="28575" b="85725"/>
                <wp:wrapNone/>
                <wp:docPr id="127" name="Connecteur droit avec flèche 127"/>
                <wp:cNvGraphicFramePr/>
                <a:graphic xmlns:a="http://schemas.openxmlformats.org/drawingml/2006/main">
                  <a:graphicData uri="http://schemas.microsoft.com/office/word/2010/wordprocessingShape">
                    <wps:wsp>
                      <wps:cNvCnPr/>
                      <wps:spPr>
                        <a:xfrm flipH="1">
                          <a:off x="0" y="0"/>
                          <a:ext cx="752475" cy="1809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27" o:spid="_x0000_s1026" type="#_x0000_t32" style="position:absolute;margin-left:365.65pt;margin-top:71.9pt;width:59.25pt;height:14.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" strokecolor="#4579b8 [3044]" strokeweight="1.5pt">
                <v:stroke endarrow="open"/>
              </v:shape>
            </w:pict>
          </mc:Fallback>
        </mc:AlternateContent>
      </w:r>
      <w:r>
        <w:rPr>
          <w:noProof/>
          <w:lang w:eastAsia="fr-FR"/>
        </w:rPr>
        <mc:AlternateContent>
          <mc:Choice Requires="wps">
            <w:drawing>
              <wp:anchor distT="0" distB="0" distL="114300" distR="114300" simplePos="0" relativeHeight="251728896" behindDoc="0" locked="0" layoutInCell="1" allowOverlap="1" wp14:anchorId="0EBDDB50" wp14:editId="24934C47">
                <wp:simplePos x="0" y="0"/>
                <wp:positionH relativeFrom="column">
                  <wp:posOffset>5396230</wp:posOffset>
                </wp:positionH>
                <wp:positionV relativeFrom="paragraph">
                  <wp:posOffset>760730</wp:posOffset>
                </wp:positionV>
                <wp:extent cx="923925" cy="333375"/>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9239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4B40" w:rsidRDefault="00EE4B40">
                            <w:r>
                              <w:t>Image brute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5" o:spid="_x0000_s1035" type="#_x0000_t202" style="position:absolute;left:0;text-align:left;margin-left:424.9pt;margin-top:59.9pt;width:72.75pt;height:26.2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" filled="f" stroked="f" strokeweight=".5pt">
                <v:textbox>
                  <w:txbxContent>
                    <w:p w:rsidR="00EE4B40" w:rsidRDefault="00EE4B40">
                      <w:r>
                        <w:t>Image brute</w:t>
                      </w:r>
                    </w:p>
                  </w:txbxContent>
                </v:textbox>
              </v:shape>
            </w:pict>
          </mc:Fallback>
        </mc:AlternateContent>
      </w:r>
      <w:r w:rsidR="00A0743E">
        <w:rPr>
          <w:noProof/>
          <w:lang w:eastAsia="fr-FR"/>
        </w:rPr>
        <w:drawing>
          <wp:inline distT="0" distB="0" distL="0" distR="0" wp14:anchorId="41E20CD2" wp14:editId="1812A3A4">
            <wp:extent cx="4823326" cy="40767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25026" cy="4078136"/>
                    </a:xfrm>
                    <a:prstGeom prst="rect">
                      <a:avLst/>
                    </a:prstGeom>
                  </pic:spPr>
                </pic:pic>
              </a:graphicData>
            </a:graphic>
          </wp:inline>
        </w:drawing>
      </w:r>
    </w:p>
    <w:p w:rsidR="00A0743E" w:rsidRDefault="00BC4C45" w:rsidP="00A0743E">
      <w:pPr>
        <w:pStyle w:val="Titre4"/>
        <w:numPr>
          <w:ilvl w:val="0"/>
          <w:numId w:val="0"/>
        </w:numPr>
        <w:ind w:left="864"/>
      </w:pPr>
      <w:r>
        <w:rPr>
          <w:noProof/>
          <w:lang w:eastAsia="fr-FR"/>
        </w:rPr>
        <w:lastRenderedPageBreak/>
        <mc:AlternateContent>
          <mc:Choice Requires="wpc">
            <w:drawing>
              <wp:anchor distT="0" distB="0" distL="114300" distR="114300" simplePos="0" relativeHeight="251727872" behindDoc="1" locked="0" layoutInCell="1" allowOverlap="1" wp14:anchorId="0321A464" wp14:editId="3CAC4142">
                <wp:simplePos x="0" y="0"/>
                <wp:positionH relativeFrom="column">
                  <wp:posOffset>4034155</wp:posOffset>
                </wp:positionH>
                <wp:positionV relativeFrom="paragraph">
                  <wp:posOffset>36830</wp:posOffset>
                </wp:positionV>
                <wp:extent cx="1952625" cy="3181350"/>
                <wp:effectExtent l="0" t="0" r="0" b="0"/>
                <wp:wrapSquare wrapText="bothSides"/>
                <wp:docPr id="113" name="Zone de dessin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 name="Zone de texte 114"/>
                        <wps:cNvSpPr txBox="1"/>
                        <wps:spPr>
                          <a:xfrm>
                            <a:off x="542925" y="1304925"/>
                            <a:ext cx="942975" cy="304799"/>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A0743E" w:rsidRDefault="00A0743E" w:rsidP="00A0743E">
                              <w:pPr>
                                <w:jc w:val="center"/>
                              </w:pPr>
                              <w:r>
                                <w:t>Seuillage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4"/>
                        <wps:cNvSpPr txBox="1"/>
                        <wps:spPr>
                          <a:xfrm>
                            <a:off x="333375" y="370500"/>
                            <a:ext cx="1343025" cy="5820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A0743E" w:rsidRDefault="00A0743E" w:rsidP="00A0743E">
                              <w:pPr>
                                <w:jc w:val="center"/>
                              </w:pPr>
                              <w:r>
                                <w:t>Acquisition d’image</w:t>
                              </w:r>
                            </w:p>
                            <w:p w:rsidR="00A0743E" w:rsidRDefault="00A0743E" w:rsidP="00A0743E">
                              <w:pPr>
                                <w:jc w:val="center"/>
                              </w:pPr>
                              <w:r>
                                <w:t>(</w:t>
                              </w:r>
                              <w:proofErr w:type="gramStart"/>
                              <w:r>
                                <w:t>caméra</w:t>
                              </w:r>
                              <w:proofErr w:type="gramEnd"/>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Zone de texte 114"/>
                        <wps:cNvSpPr txBox="1"/>
                        <wps:spPr>
                          <a:xfrm>
                            <a:off x="485775" y="2123100"/>
                            <a:ext cx="1047750" cy="3057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A0743E" w:rsidRDefault="00A0743E" w:rsidP="00A0743E">
                              <w:pPr>
                                <w:jc w:val="center"/>
                              </w:pPr>
                              <w:r>
                                <w:t>Calcul du centre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Connecteur droit avec flèche 117"/>
                        <wps:cNvCnPr>
                          <a:endCxn id="115" idx="0"/>
                        </wps:cNvCnPr>
                        <wps:spPr>
                          <a:xfrm>
                            <a:off x="1000125" y="0"/>
                            <a:ext cx="4763" cy="37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Connecteur droit avec flèche 118"/>
                        <wps:cNvCnPr>
                          <a:stCxn id="115" idx="2"/>
                          <a:endCxn id="114" idx="0"/>
                        </wps:cNvCnPr>
                        <wps:spPr>
                          <a:xfrm>
                            <a:off x="1004888" y="952500"/>
                            <a:ext cx="9525"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Connecteur droit avec flèche 119"/>
                        <wps:cNvCnPr>
                          <a:stCxn id="114" idx="2"/>
                          <a:endCxn id="116" idx="0"/>
                        </wps:cNvCnPr>
                        <wps:spPr>
                          <a:xfrm flipH="1">
                            <a:off x="1009650" y="1609724"/>
                            <a:ext cx="4763" cy="5133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Connecteur droit avec flèche 120"/>
                        <wps:cNvCnPr>
                          <a:stCxn id="116" idx="2"/>
                          <a:endCxn id="124" idx="0"/>
                        </wps:cNvCnPr>
                        <wps:spPr>
                          <a:xfrm flipH="1">
                            <a:off x="981075" y="2428875"/>
                            <a:ext cx="28575" cy="2381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Zone de texte 121"/>
                        <wps:cNvSpPr txBox="1"/>
                        <wps:spPr>
                          <a:xfrm>
                            <a:off x="209550" y="35176"/>
                            <a:ext cx="971550" cy="29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43E" w:rsidRDefault="00A0743E">
                              <w:r>
                                <w:t>Scène filmée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Zone de texte 121"/>
                        <wps:cNvSpPr txBox="1"/>
                        <wps:spPr>
                          <a:xfrm>
                            <a:off x="466725" y="990600"/>
                            <a:ext cx="971550"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43E" w:rsidRDefault="00A0743E" w:rsidP="00A0743E">
                              <w:pPr>
                                <w:pStyle w:val="NormalWeb"/>
                                <w:spacing w:before="0" w:beforeAutospacing="0" w:after="120" w:afterAutospacing="0" w:line="276" w:lineRule="auto"/>
                              </w:pPr>
                              <w:r>
                                <w:rPr>
                                  <w:rFonts w:eastAsia="Calibri"/>
                                  <w:sz w:val="20"/>
                                  <w:szCs w:val="20"/>
                                </w:rPr>
                                <w:t>Image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Zone de texte 121"/>
                        <wps:cNvSpPr txBox="1"/>
                        <wps:spPr>
                          <a:xfrm>
                            <a:off x="257175" y="1633124"/>
                            <a:ext cx="1552575" cy="6112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43E" w:rsidRDefault="00A0743E" w:rsidP="00A0743E">
                              <w:r>
                                <w:t xml:space="preserve">Image </w:t>
                              </w:r>
                              <w:proofErr w:type="spellStart"/>
                              <w:r>
                                <w:t>seuillée</w:t>
                              </w:r>
                              <w:proofErr w:type="spellEnd"/>
                              <w:r>
                                <w:t xml:space="preserve"> bicolore :</w:t>
                              </w:r>
                            </w:p>
                            <w:p w:rsidR="00A0743E" w:rsidRDefault="00A0743E" w:rsidP="00A0743E">
                              <w:r>
                                <w:t xml:space="preserve"> Noir et Blanc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Zone de texte 121"/>
                        <wps:cNvSpPr txBox="1"/>
                        <wps:spPr>
                          <a:xfrm>
                            <a:off x="142875" y="2666996"/>
                            <a:ext cx="1676400" cy="4476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743E" w:rsidRDefault="00A0743E" w:rsidP="006F1771">
                              <w:pPr>
                                <w:jc w:val="center"/>
                              </w:pPr>
                              <w:r>
                                <w:t xml:space="preserve">Coordonnées du centre de </w:t>
                              </w:r>
                              <w:r w:rsidR="006F1771">
                                <w:t>l’objet</w:t>
                              </w:r>
                              <w:r>
                                <w:t xml:space="preserve"> à reconnaitre</w:t>
                              </w:r>
                              <w:r w:rsidR="006F1771">
                                <w:t xml:space="preserve"> (</w:t>
                              </w:r>
                              <w:proofErr w:type="spellStart"/>
                              <w:r w:rsidR="006F1771">
                                <w:t>x</w:t>
                              </w:r>
                              <w:proofErr w:type="gramStart"/>
                              <w:r w:rsidR="006F1771">
                                <w:t>,y</w:t>
                              </w:r>
                              <w:proofErr w:type="spellEnd"/>
                              <w:proofErr w:type="gramEnd"/>
                              <w:r w:rsidR="006F1771">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one de dessin 113" o:spid="_x0000_s1036" editas="canvas" style="position:absolute;left:0;text-align:left;margin-left:317.65pt;margin-top:2.9pt;width:153.75pt;height:250.5pt;z-index:-251588608" coordsize="1952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">
                <v:shape id="_x0000_s1037" type="#_x0000_t75" style="position:absolute;width:19526;height:31813;visibility:visible;mso-wrap-style:square">
                  <v:fill o:detectmouseclick="t"/>
                  <v:path o:connecttype="none"/>
                </v:shape>
                <v:shape id="Zone de texte 114" o:spid="_x0000_s1038" type="#_x0000_t202" style="position:absolute;left:5429;top:13049;width:9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4pr8MA&#10;AADcAAAADwAAAGRycy9kb3ducmV2LnhtbERPzWqDQBC+F/IOywR6a1ZDSYp1lWASaA89JPUBpu5E&#10;Je6suBs1ffpuodDbfHy/k+az6cRIg2stK4hXEQjiyuqWawXl5/HpBYTzyBo7y6TgTg7ybPGQYqLt&#10;xCcaz74WIYRdggoa7/tESlc1ZNCtbE8cuIsdDPoAh1rqAacQbjq5jqKNNNhyaGiwp6Kh6nq+GQXv&#10;mzL23x9f64K38l7vDwdTUqnU43LevYLwNPt/8Z/7TYf58TP8PhMuk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4pr8MAAADc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A0743E" w:rsidRDefault="00A0743E" w:rsidP="00A0743E">
                        <w:pPr>
                          <w:jc w:val="center"/>
                        </w:pPr>
                        <w:r>
                          <w:t>Seuillage</w:t>
                        </w:r>
                      </w:p>
                    </w:txbxContent>
                  </v:textbox>
                </v:shape>
                <v:shape id="Zone de texte 114" o:spid="_x0000_s1039" type="#_x0000_t202" style="position:absolute;left:3333;top:3705;width:13431;height:5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KMNMMA&#10;AADcAAAADwAAAGRycy9kb3ducmV2LnhtbERPzWqDQBC+F/IOywR6a1YDTYp1lWASaA89JPUBpu5E&#10;Je6suBs1ffpuodDbfHy/k+az6cRIg2stK4hXEQjiyuqWawXl5/HpBYTzyBo7y6TgTg7ybPGQYqLt&#10;xCcaz74WIYRdggoa7/tESlc1ZNCtbE8cuIsdDPoAh1rqAacQbjq5jqKNNNhyaGiwp6Kh6nq+GQXv&#10;mzL23x9f64K38l7vDwdTUqnU43LevYLwNPt/8Z/7TYf58TP8PhMuk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KMNMMAAADc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A0743E" w:rsidRDefault="00A0743E" w:rsidP="00A0743E">
                        <w:pPr>
                          <w:jc w:val="center"/>
                        </w:pPr>
                        <w:r>
                          <w:t>Acquisition d’image</w:t>
                        </w:r>
                      </w:p>
                      <w:p w:rsidR="00A0743E" w:rsidRDefault="00A0743E" w:rsidP="00A0743E">
                        <w:pPr>
                          <w:jc w:val="center"/>
                        </w:pPr>
                        <w:r>
                          <w:t>(</w:t>
                        </w:r>
                        <w:proofErr w:type="gramStart"/>
                        <w:r>
                          <w:t>caméra</w:t>
                        </w:r>
                        <w:proofErr w:type="gramEnd"/>
                        <w:r>
                          <w:t>)</w:t>
                        </w:r>
                      </w:p>
                    </w:txbxContent>
                  </v:textbox>
                </v:shape>
                <v:shape id="Zone de texte 114" o:spid="_x0000_s1040" type="#_x0000_t202" style="position:absolute;left:4857;top:21231;width:10478;height: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SQ8EA&#10;AADcAAAADwAAAGRycy9kb3ducmV2LnhtbERPzYrCMBC+C75DGMGbpvXQXappEX9AD3tY7QOMzdgW&#10;m0lpolaffrOwsLf5+H5nlQ+mFQ/qXWNZQTyPQBCXVjdcKSjO+9knCOeRNbaWScGLHOTZeLTCVNsn&#10;f9Pj5CsRQtilqKD2vkuldGVNBt3cdsSBu9reoA+wr6Tu8RnCTSsXUZRIgw2Hhho72tRU3k53o+CY&#10;FLF/f10WG/6Qr2q725mCCqWmk2G9BOFp8P/iP/dBh/lxAr/PhAt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EkPBAAAA3AAAAA8AAAAAAAAAAAAAAAAAmAIAAGRycy9kb3du&#10;cmV2LnhtbFBLBQYAAAAABAAEAPUAAACGAwAAAAA=&#10;" fillcolor="#cdddac [1622]" strokecolor="#94b64e [3046]">
                  <v:fill color2="#f0f4e6 [502]" rotate="t" angle="180" colors="0 #dafda7;22938f #e4fdc2;1 #f5ffe6" focus="100%" type="gradient"/>
                  <v:shadow on="t" color="black" opacity="24903f" origin=",.5" offset="0,.55556mm"/>
                  <v:textbox>
                    <w:txbxContent>
                      <w:p w:rsidR="00A0743E" w:rsidRDefault="00A0743E" w:rsidP="00A0743E">
                        <w:pPr>
                          <w:jc w:val="center"/>
                        </w:pPr>
                        <w:r>
                          <w:t>Calcul du centre</w:t>
                        </w:r>
                      </w:p>
                    </w:txbxContent>
                  </v:textbox>
                </v:shape>
                <v:shapetype id="_x0000_t32" coordsize="21600,21600" o:spt="32" o:oned="t" path="m,l21600,21600e" filled="f">
                  <v:path arrowok="t" fillok="f" o:connecttype="none"/>
                  <o:lock v:ext="edit" shapetype="t"/>
                </v:shapetype>
                <v:shape id="Connecteur droit avec flèche 117" o:spid="_x0000_s1041" type="#_x0000_t32" style="position:absolute;left:10001;width:47;height:3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Connecteur droit avec flèche 118" o:spid="_x0000_s1042" type="#_x0000_t32" style="position:absolute;left:10048;top:9525;width:96;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lwcQAAADcAAAADwAAAGRycy9kb3ducmV2LnhtbESPQWvCQBCF70L/wzJCb7qxJRJSVxEh&#10;6LW2QnubZsckmJ0N2Y2m/945CN5meG/e+2a1GV2rrtSHxrOBxTwBRVx623Bl4PurmGWgQkS22Hom&#10;A/8UYLN+mawwt/7Gn3Q9xkpJCIccDdQxdrnWoazJYZj7jli0s+8dRln7StsebxLuWv2WJEvtsGFp&#10;qLGjXU3l5Tg4A+/nv3Gfxa3Oih+/G4Y0TU/FrzGv03H7ASrSGJ/mx/XBCv5CaOUZmU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aXBxAAAANwAAAAPAAAAAAAAAAAA&#10;AAAAAKECAABkcnMvZG93bnJldi54bWxQSwUGAAAAAAQABAD5AAAAkgMAAAAA&#10;" strokecolor="#4579b8 [3044]">
                  <v:stroke endarrow="open"/>
                </v:shape>
                <v:shape id="Connecteur droit avec flèche 119" o:spid="_x0000_s1043" type="#_x0000_t32" style="position:absolute;left:10096;top:16097;width:48;height:5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Connecteur droit avec flèche 120" o:spid="_x0000_s1044" type="#_x0000_t32" style="position:absolute;left:9810;top:24288;width:286;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a4n8UAAADcAAAADwAAAGRycy9kb3ducmV2LnhtbESPTWvCQBCG74X+h2UK3uqmoqVEV5GW&#10;QkVoiRXE25gdk9DsbNhdTfrvO4eCtxnm/XhmsRpcq64UYuPZwNM4A0VcettwZWD//f74AiomZIut&#10;ZzLwSxFWy/u7BebW91zQdZcqJSEcczRQp9TlWseyJodx7DtiuZ19cJhkDZW2AXsJd62eZNmzdtiw&#10;NNTY0WtN5c/u4qTkbVrMtoftaUrF+qs/bY6fKRyNGT0M6zmoREO6if/dH1bwJ4Ivz8gE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8a4n8UAAADcAAAADwAAAAAAAAAA&#10;AAAAAAChAgAAZHJzL2Rvd25yZXYueG1sUEsFBgAAAAAEAAQA+QAAAJMDAAAAAA==&#10;" strokecolor="#4579b8 [3044]">
                  <v:stroke endarrow="open"/>
                </v:shape>
                <v:shape id="Zone de texte 121" o:spid="_x0000_s1045" type="#_x0000_t202" style="position:absolute;left:2095;top:351;width:9716;height:2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A0743E" w:rsidRDefault="00A0743E">
                        <w:r>
                          <w:t>Scène filmée</w:t>
                        </w:r>
                      </w:p>
                    </w:txbxContent>
                  </v:textbox>
                </v:shape>
                <v:shape id="Zone de texte 121" o:spid="_x0000_s1046" type="#_x0000_t202" style="position:absolute;left:4667;top:9906;width:971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A0743E" w:rsidRDefault="00A0743E" w:rsidP="00A0743E">
                        <w:pPr>
                          <w:pStyle w:val="NormalWeb"/>
                          <w:spacing w:before="0" w:beforeAutospacing="0" w:after="120" w:afterAutospacing="0" w:line="276" w:lineRule="auto"/>
                        </w:pPr>
                        <w:r>
                          <w:rPr>
                            <w:rFonts w:eastAsia="Calibri"/>
                            <w:sz w:val="20"/>
                            <w:szCs w:val="20"/>
                          </w:rPr>
                          <w:t>Image</w:t>
                        </w:r>
                      </w:p>
                    </w:txbxContent>
                  </v:textbox>
                </v:shape>
                <v:shape id="Zone de texte 121" o:spid="_x0000_s1047" type="#_x0000_t202" style="position:absolute;left:2571;top:16331;width:15526;height:6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A0743E" w:rsidRDefault="00A0743E" w:rsidP="00A0743E">
                        <w:r>
                          <w:t xml:space="preserve">Image </w:t>
                        </w:r>
                        <w:proofErr w:type="spellStart"/>
                        <w:r>
                          <w:t>seuillée</w:t>
                        </w:r>
                        <w:proofErr w:type="spellEnd"/>
                        <w:r>
                          <w:t xml:space="preserve"> bicolore :</w:t>
                        </w:r>
                      </w:p>
                      <w:p w:rsidR="00A0743E" w:rsidRDefault="00A0743E" w:rsidP="00A0743E">
                        <w:r>
                          <w:t xml:space="preserve"> Noir et Blanc</w:t>
                        </w:r>
                      </w:p>
                    </w:txbxContent>
                  </v:textbox>
                </v:shape>
                <v:shape id="Zone de texte 121" o:spid="_x0000_s1048" type="#_x0000_t202" style="position:absolute;left:1428;top:26669;width:1676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A0743E" w:rsidRDefault="00A0743E" w:rsidP="006F1771">
                        <w:pPr>
                          <w:jc w:val="center"/>
                        </w:pPr>
                        <w:r>
                          <w:t xml:space="preserve">Coordonnées du centre de </w:t>
                        </w:r>
                        <w:r w:rsidR="006F1771">
                          <w:t>l’objet</w:t>
                        </w:r>
                        <w:r>
                          <w:t xml:space="preserve"> à reconnaitre</w:t>
                        </w:r>
                        <w:r w:rsidR="006F1771">
                          <w:t xml:space="preserve"> (</w:t>
                        </w:r>
                        <w:proofErr w:type="spellStart"/>
                        <w:r w:rsidR="006F1771">
                          <w:t>x</w:t>
                        </w:r>
                        <w:proofErr w:type="gramStart"/>
                        <w:r w:rsidR="006F1771">
                          <w:t>,y</w:t>
                        </w:r>
                        <w:proofErr w:type="spellEnd"/>
                        <w:proofErr w:type="gramEnd"/>
                        <w:r w:rsidR="006F1771">
                          <w:t>)</w:t>
                        </w:r>
                      </w:p>
                    </w:txbxContent>
                  </v:textbox>
                </v:shape>
                <w10:wrap type="square"/>
              </v:group>
            </w:pict>
          </mc:Fallback>
        </mc:AlternateContent>
      </w:r>
      <w:r w:rsidR="00A0743E">
        <w:t>Principe</w:t>
      </w:r>
    </w:p>
    <w:p w:rsidR="00A0743E" w:rsidRDefault="00A0743E" w:rsidP="00A0743E">
      <w:r>
        <w:t>L</w:t>
      </w:r>
      <w:r w:rsidR="006F1771">
        <w:t>’objectif est de détecter le centre d’un objet filmé par la caméra, afin de pouvoir déterminer ses mouvements.</w:t>
      </w:r>
    </w:p>
    <w:p w:rsidR="006F1771" w:rsidRDefault="006F1771" w:rsidP="00A0743E">
      <w:r>
        <w:t>Cela suppose que l’objet à détecter soit d’une couleur bien différentiable du fond de l’image.</w:t>
      </w:r>
    </w:p>
    <w:p w:rsidR="006F1771" w:rsidRDefault="006F1771" w:rsidP="00A0743E"/>
    <w:p w:rsidR="006F1771" w:rsidRDefault="006F1771" w:rsidP="00A0743E">
      <w:r>
        <w:t xml:space="preserve">Dans un premier temps, l’algorithme de traitement </w:t>
      </w:r>
      <w:proofErr w:type="spellStart"/>
      <w:r>
        <w:t>seuille</w:t>
      </w:r>
      <w:proofErr w:type="spellEnd"/>
      <w:r>
        <w:t xml:space="preserve"> l’image, c’est-à-dire que l’image est redimensionnée, puis les pixels dont la couleur s’approche de la couleur de la forme à détecter sont transformés en pixels blancs. Le reste de l’image (fond) sera noire.</w:t>
      </w:r>
    </w:p>
    <w:p w:rsidR="00A0743E" w:rsidRDefault="00EE4B40" w:rsidP="00A0743E">
      <w:r>
        <w:t xml:space="preserve">Puis, l’algorithme calcule le centre de la forme blanche sur l’image </w:t>
      </w:r>
      <w:proofErr w:type="spellStart"/>
      <w:r>
        <w:t>seuillée</w:t>
      </w:r>
      <w:proofErr w:type="spellEnd"/>
      <w:r>
        <w:t>.</w:t>
      </w:r>
    </w:p>
    <w:p w:rsidR="006F1771" w:rsidRDefault="006F1771" w:rsidP="00A0743E"/>
    <w:p w:rsidR="0029301E" w:rsidRDefault="0029301E" w:rsidP="00CB39F4"/>
    <w:p w:rsidR="00CB39F4" w:rsidRDefault="00CB39F4" w:rsidP="00CB39F4"/>
    <w:p w:rsidR="00D35F7D" w:rsidRDefault="00A0743E" w:rsidP="008C3700">
      <w:pPr>
        <w:pStyle w:val="Titre3"/>
      </w:pPr>
      <w:bookmarkStart w:id="18" w:name="_Toc440202035"/>
      <w:r>
        <w:t>Réglages des niveaux</w:t>
      </w:r>
      <w:bookmarkEnd w:id="18"/>
    </w:p>
    <w:p w:rsidR="00A0743E" w:rsidRDefault="00EE4B40" w:rsidP="00A0743E">
      <w:r>
        <w:t>Pour que la mesure fonctionne, il faut au préalable régler les niveaux de seuillage de l’image.</w:t>
      </w:r>
    </w:p>
    <w:p w:rsidR="00400335" w:rsidRDefault="0029301E" w:rsidP="00A0743E">
      <w:r>
        <w:t>Le but de cette étape est d’avoir sur l’</w:t>
      </w:r>
      <w:r w:rsidR="00EE4B40">
        <w:t xml:space="preserve">image </w:t>
      </w:r>
      <w:proofErr w:type="spellStart"/>
      <w:r w:rsidR="00EE4B40">
        <w:t>seuillée</w:t>
      </w:r>
      <w:proofErr w:type="spellEnd"/>
      <w:r w:rsidR="00EE4B40">
        <w:t xml:space="preserve"> </w:t>
      </w:r>
      <w:r>
        <w:t xml:space="preserve">une forme blanche correspondant à l’objet à détecter. Les pixels blancs de l’image </w:t>
      </w:r>
      <w:proofErr w:type="spellStart"/>
      <w:r>
        <w:t>seuillée</w:t>
      </w:r>
      <w:proofErr w:type="spellEnd"/>
      <w:r>
        <w:t xml:space="preserve"> ne doivent être que ceux de l’objet à détecter.</w:t>
      </w:r>
      <w:r w:rsidR="009D2A31">
        <w:t xml:space="preserve"> </w:t>
      </w:r>
      <w:r w:rsidR="00400335">
        <w:t>Pour cela il faut éviter d’avoir dans la zone de mesure des objets parasites</w:t>
      </w:r>
      <w:r w:rsidR="009D2A31">
        <w:t xml:space="preserve"> de couleur semblable</w:t>
      </w:r>
      <w:r w:rsidR="00400335">
        <w:t xml:space="preserve"> à </w:t>
      </w:r>
      <w:r w:rsidR="009D2A31">
        <w:t xml:space="preserve">celle de </w:t>
      </w:r>
      <w:r w:rsidR="000B5AAE">
        <w:t xml:space="preserve"> </w:t>
      </w:r>
      <w:r w:rsidR="00400335">
        <w:t>l’objet à détecter.</w:t>
      </w:r>
    </w:p>
    <w:p w:rsidR="009D2A31" w:rsidRDefault="009D2A31" w:rsidP="00A0743E"/>
    <w:p w:rsidR="0029301E" w:rsidRDefault="0029301E" w:rsidP="00A0743E">
      <w:r>
        <w:rPr>
          <w:noProof/>
          <w:lang w:eastAsia="fr-FR"/>
        </w:rPr>
        <mc:AlternateContent>
          <mc:Choice Requires="wps">
            <w:drawing>
              <wp:anchor distT="0" distB="0" distL="114300" distR="114300" simplePos="0" relativeHeight="251736064" behindDoc="0" locked="0" layoutInCell="1" allowOverlap="1" wp14:anchorId="2D5D34AA" wp14:editId="6BBA1CEC">
                <wp:simplePos x="0" y="0"/>
                <wp:positionH relativeFrom="column">
                  <wp:posOffset>2767330</wp:posOffset>
                </wp:positionH>
                <wp:positionV relativeFrom="paragraph">
                  <wp:posOffset>218440</wp:posOffset>
                </wp:positionV>
                <wp:extent cx="1733550" cy="447675"/>
                <wp:effectExtent l="0" t="0" r="19050" b="28575"/>
                <wp:wrapNone/>
                <wp:docPr id="130" name="Ellipse 130"/>
                <wp:cNvGraphicFramePr/>
                <a:graphic xmlns:a="http://schemas.openxmlformats.org/drawingml/2006/main">
                  <a:graphicData uri="http://schemas.microsoft.com/office/word/2010/wordprocessingShape">
                    <wps:wsp>
                      <wps:cNvSpPr/>
                      <wps:spPr>
                        <a:xfrm>
                          <a:off x="0" y="0"/>
                          <a:ext cx="1733550" cy="44767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0" o:spid="_x0000_s1026" style="position:absolute;margin-left:217.9pt;margin-top:17.2pt;width:136.5pt;height:35.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" filled="f" strokecolor="red" strokeweight="2pt"/>
            </w:pict>
          </mc:Fallback>
        </mc:AlternateContent>
      </w:r>
      <w:r>
        <w:rPr>
          <w:noProof/>
          <w:lang w:eastAsia="fr-FR"/>
        </w:rPr>
        <w:drawing>
          <wp:anchor distT="0" distB="0" distL="114300" distR="114300" simplePos="0" relativeHeight="251735040" behindDoc="0" locked="0" layoutInCell="1" allowOverlap="1" wp14:anchorId="13D859B9" wp14:editId="6DF6BA7D">
            <wp:simplePos x="0" y="0"/>
            <wp:positionH relativeFrom="column">
              <wp:posOffset>2853055</wp:posOffset>
            </wp:positionH>
            <wp:positionV relativeFrom="paragraph">
              <wp:posOffset>33020</wp:posOffset>
            </wp:positionV>
            <wp:extent cx="3276600" cy="2769235"/>
            <wp:effectExtent l="0" t="0" r="0" b="0"/>
            <wp:wrapSquare wrapText="bothSides"/>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276600" cy="2769235"/>
                    </a:xfrm>
                    <a:prstGeom prst="rect">
                      <a:avLst/>
                    </a:prstGeom>
                  </pic:spPr>
                </pic:pic>
              </a:graphicData>
            </a:graphic>
            <wp14:sizeRelH relativeFrom="page">
              <wp14:pctWidth>0</wp14:pctWidth>
            </wp14:sizeRelH>
            <wp14:sizeRelV relativeFrom="page">
              <wp14:pctHeight>0</wp14:pctHeight>
            </wp14:sizeRelV>
          </wp:anchor>
        </w:drawing>
      </w:r>
      <w:r>
        <w:t>On utilise les 2 boutons :</w:t>
      </w:r>
    </w:p>
    <w:p w:rsidR="0029301E" w:rsidRDefault="0029301E" w:rsidP="0029301E">
      <w:pPr>
        <w:pStyle w:val="Paragraphedeliste"/>
        <w:numPr>
          <w:ilvl w:val="0"/>
          <w:numId w:val="44"/>
        </w:numPr>
      </w:pPr>
      <w:r w:rsidRPr="0029301E">
        <w:rPr>
          <w:b/>
        </w:rPr>
        <w:t>Capturer </w:t>
      </w:r>
      <w:r>
        <w:t>: ce bouton permet de capturer une autre image de la scène</w:t>
      </w:r>
    </w:p>
    <w:p w:rsidR="0029301E" w:rsidRDefault="0029301E" w:rsidP="0029301E">
      <w:pPr>
        <w:pStyle w:val="Paragraphedeliste"/>
        <w:numPr>
          <w:ilvl w:val="0"/>
          <w:numId w:val="44"/>
        </w:numPr>
      </w:pPr>
      <w:r w:rsidRPr="0029301E">
        <w:rPr>
          <w:b/>
        </w:rPr>
        <w:t xml:space="preserve">Régler seuillage : </w:t>
      </w:r>
      <w:r w:rsidRPr="0029301E">
        <w:t>ce bouton déclenche l’ouverture d’une fen</w:t>
      </w:r>
      <w:r>
        <w:t>être de réglage des paramètres de reconnaissance.</w:t>
      </w:r>
    </w:p>
    <w:p w:rsidR="0029301E" w:rsidRDefault="0029301E">
      <w:pPr>
        <w:spacing w:after="200"/>
        <w:jc w:val="left"/>
      </w:pPr>
      <w:r>
        <w:br w:type="page"/>
      </w:r>
    </w:p>
    <w:p w:rsidR="0029301E" w:rsidRPr="0029301E" w:rsidRDefault="00CB39F4" w:rsidP="0029301E">
      <w:pPr>
        <w:pStyle w:val="Paragraphedeliste"/>
        <w:numPr>
          <w:ilvl w:val="0"/>
          <w:numId w:val="44"/>
        </w:numPr>
        <w:rPr>
          <w:b/>
        </w:rPr>
      </w:pPr>
      <w:r>
        <w:rPr>
          <w:noProof/>
          <w:lang w:eastAsia="fr-FR"/>
        </w:rPr>
        <w:lastRenderedPageBreak/>
        <mc:AlternateContent>
          <mc:Choice Requires="wps">
            <w:drawing>
              <wp:anchor distT="0" distB="0" distL="114300" distR="114300" simplePos="0" relativeHeight="251750400" behindDoc="0" locked="0" layoutInCell="1" allowOverlap="1">
                <wp:simplePos x="0" y="0"/>
                <wp:positionH relativeFrom="column">
                  <wp:posOffset>4729480</wp:posOffset>
                </wp:positionH>
                <wp:positionV relativeFrom="paragraph">
                  <wp:posOffset>1256030</wp:posOffset>
                </wp:positionV>
                <wp:extent cx="771525" cy="609600"/>
                <wp:effectExtent l="38100" t="0" r="28575" b="57150"/>
                <wp:wrapNone/>
                <wp:docPr id="146" name="Connecteur droit avec flèche 146"/>
                <wp:cNvGraphicFramePr/>
                <a:graphic xmlns:a="http://schemas.openxmlformats.org/drawingml/2006/main">
                  <a:graphicData uri="http://schemas.microsoft.com/office/word/2010/wordprocessingShape">
                    <wps:wsp>
                      <wps:cNvCnPr/>
                      <wps:spPr>
                        <a:xfrm flipH="1">
                          <a:off x="0" y="0"/>
                          <a:ext cx="771525" cy="609600"/>
                        </a:xfrm>
                        <a:prstGeom prst="straightConnector1">
                          <a:avLst/>
                        </a:prstGeom>
                        <a:ln w="19050">
                          <a:solidFill>
                            <a:schemeClr val="accent3">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46" o:spid="_x0000_s1026" type="#_x0000_t32" style="position:absolute;margin-left:372.4pt;margin-top:98.9pt;width:60.75pt;height:48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" strokecolor="#c2d69b [1942]" strokeweight="1.5pt">
                <v:stroke endarrow="open"/>
              </v:shape>
            </w:pict>
          </mc:Fallback>
        </mc:AlternateContent>
      </w:r>
      <w:r>
        <w:rPr>
          <w:noProof/>
          <w:lang w:eastAsia="fr-FR"/>
        </w:rPr>
        <mc:AlternateContent>
          <mc:Choice Requires="wps">
            <w:drawing>
              <wp:anchor distT="0" distB="0" distL="114300" distR="114300" simplePos="0" relativeHeight="251749376" behindDoc="0" locked="0" layoutInCell="1" allowOverlap="1" wp14:anchorId="04FDE904" wp14:editId="1BE0F142">
                <wp:simplePos x="0" y="0"/>
                <wp:positionH relativeFrom="column">
                  <wp:posOffset>5386705</wp:posOffset>
                </wp:positionH>
                <wp:positionV relativeFrom="paragraph">
                  <wp:posOffset>836929</wp:posOffset>
                </wp:positionV>
                <wp:extent cx="923925" cy="9429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923925" cy="94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39F4" w:rsidRDefault="00CB39F4" w:rsidP="00CB39F4">
                            <w:r w:rsidRPr="00CB39F4">
                              <w:rPr>
                                <w:b/>
                                <w:i/>
                                <w:color w:val="C2D69B" w:themeColor="accent3" w:themeTint="99"/>
                              </w:rPr>
                              <w:t>Réglage luminosité contraste (caméra</w:t>
                            </w:r>
                            <w:r w:rsidRPr="00CB39F4">
                              <w:rPr>
                                <w:color w:val="C2D69B" w:themeColor="accent3" w:themeTint="9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5" o:spid="_x0000_s1049" type="#_x0000_t202" style="position:absolute;left:0;text-align:left;margin-left:424.15pt;margin-top:65.9pt;width:72.75pt;height:7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" filled="f" stroked="f" strokeweight=".5pt">
                <v:textbox>
                  <w:txbxContent>
                    <w:p w:rsidR="00CB39F4" w:rsidRDefault="00CB39F4" w:rsidP="00CB39F4">
                      <w:r w:rsidRPr="00CB39F4">
                        <w:rPr>
                          <w:b/>
                          <w:i/>
                          <w:color w:val="C2D69B" w:themeColor="accent3" w:themeTint="99"/>
                        </w:rPr>
                        <w:t>Réglage luminosité contraste (caméra</w:t>
                      </w:r>
                      <w:r w:rsidRPr="00CB39F4">
                        <w:rPr>
                          <w:color w:val="C2D69B" w:themeColor="accent3" w:themeTint="99"/>
                        </w:rPr>
                        <w:t>)</w:t>
                      </w:r>
                    </w:p>
                  </w:txbxContent>
                </v:textbox>
              </v:shape>
            </w:pict>
          </mc:Fallback>
        </mc:AlternateContent>
      </w:r>
      <w:r>
        <w:rPr>
          <w:noProof/>
          <w:lang w:eastAsia="fr-FR"/>
        </w:rPr>
        <mc:AlternateContent>
          <mc:Choice Requires="wps">
            <w:drawing>
              <wp:anchor distT="0" distB="0" distL="114300" distR="114300" simplePos="0" relativeHeight="251747328" behindDoc="0" locked="0" layoutInCell="1" allowOverlap="1" wp14:anchorId="5A07B3DC" wp14:editId="748BE9B1">
                <wp:simplePos x="0" y="0"/>
                <wp:positionH relativeFrom="column">
                  <wp:posOffset>386080</wp:posOffset>
                </wp:positionH>
                <wp:positionV relativeFrom="paragraph">
                  <wp:posOffset>2941955</wp:posOffset>
                </wp:positionV>
                <wp:extent cx="762000" cy="190500"/>
                <wp:effectExtent l="0" t="57150" r="0" b="19050"/>
                <wp:wrapNone/>
                <wp:docPr id="144" name="Connecteur droit avec flèche 144"/>
                <wp:cNvGraphicFramePr/>
                <a:graphic xmlns:a="http://schemas.openxmlformats.org/drawingml/2006/main">
                  <a:graphicData uri="http://schemas.microsoft.com/office/word/2010/wordprocessingShape">
                    <wps:wsp>
                      <wps:cNvCnPr/>
                      <wps:spPr>
                        <a:xfrm flipV="1">
                          <a:off x="0" y="0"/>
                          <a:ext cx="762000" cy="1905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44" o:spid="_x0000_s1026" type="#_x0000_t32" style="position:absolute;margin-left:30.4pt;margin-top:231.65pt;width:60pt;height:1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" strokecolor="#4579b8 [3044]" strokeweight="1.5pt">
                <v:stroke endarrow="open"/>
              </v:shape>
            </w:pict>
          </mc:Fallback>
        </mc:AlternateContent>
      </w:r>
      <w:r>
        <w:rPr>
          <w:noProof/>
          <w:lang w:eastAsia="fr-FR"/>
        </w:rPr>
        <mc:AlternateContent>
          <mc:Choice Requires="wps">
            <w:drawing>
              <wp:anchor distT="0" distB="0" distL="114300" distR="114300" simplePos="0" relativeHeight="251746304" behindDoc="0" locked="0" layoutInCell="1" allowOverlap="1" wp14:anchorId="36912549" wp14:editId="79503044">
                <wp:simplePos x="0" y="0"/>
                <wp:positionH relativeFrom="column">
                  <wp:posOffset>-537845</wp:posOffset>
                </wp:positionH>
                <wp:positionV relativeFrom="paragraph">
                  <wp:posOffset>3027680</wp:posOffset>
                </wp:positionV>
                <wp:extent cx="923925" cy="32385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923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39F4" w:rsidRPr="00CB39F4" w:rsidRDefault="00CB39F4" w:rsidP="00CB39F4">
                            <w:pPr>
                              <w:rPr>
                                <w:b/>
                                <w:i/>
                                <w:color w:val="8DB3E2" w:themeColor="text2" w:themeTint="66"/>
                              </w:rPr>
                            </w:pPr>
                            <w:r w:rsidRPr="00CB39F4">
                              <w:rPr>
                                <w:b/>
                                <w:i/>
                                <w:color w:val="8DB3E2" w:themeColor="text2" w:themeTint="66"/>
                              </w:rPr>
                              <w:t>Outil pipette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3" o:spid="_x0000_s1050" type="#_x0000_t202" style="position:absolute;left:0;text-align:left;margin-left:-42.35pt;margin-top:238.4pt;width:72.75pt;height:2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" filled="f" stroked="f" strokeweight=".5pt">
                <v:textbox>
                  <w:txbxContent>
                    <w:p w:rsidR="00CB39F4" w:rsidRPr="00CB39F4" w:rsidRDefault="00CB39F4" w:rsidP="00CB39F4">
                      <w:pPr>
                        <w:rPr>
                          <w:b/>
                          <w:i/>
                          <w:color w:val="8DB3E2" w:themeColor="text2" w:themeTint="66"/>
                        </w:rPr>
                      </w:pPr>
                      <w:r w:rsidRPr="00CB39F4">
                        <w:rPr>
                          <w:b/>
                          <w:i/>
                          <w:color w:val="8DB3E2" w:themeColor="text2" w:themeTint="66"/>
                        </w:rPr>
                        <w:t>Outil pipette</w:t>
                      </w:r>
                    </w:p>
                  </w:txbxContent>
                </v:textbox>
              </v:shape>
            </w:pict>
          </mc:Fallback>
        </mc:AlternateContent>
      </w:r>
      <w:r>
        <w:rPr>
          <w:noProof/>
          <w:lang w:eastAsia="fr-FR"/>
        </w:rPr>
        <mc:AlternateContent>
          <mc:Choice Requires="wps">
            <w:drawing>
              <wp:anchor distT="0" distB="0" distL="114300" distR="114300" simplePos="0" relativeHeight="251744256" behindDoc="0" locked="0" layoutInCell="1" allowOverlap="1" wp14:anchorId="14589D3D" wp14:editId="2694DC71">
                <wp:simplePos x="0" y="0"/>
                <wp:positionH relativeFrom="column">
                  <wp:posOffset>386080</wp:posOffset>
                </wp:positionH>
                <wp:positionV relativeFrom="paragraph">
                  <wp:posOffset>1036955</wp:posOffset>
                </wp:positionV>
                <wp:extent cx="2790825" cy="2095500"/>
                <wp:effectExtent l="0" t="0" r="66675" b="57150"/>
                <wp:wrapNone/>
                <wp:docPr id="142" name="Connecteur droit avec flèche 142"/>
                <wp:cNvGraphicFramePr/>
                <a:graphic xmlns:a="http://schemas.openxmlformats.org/drawingml/2006/main">
                  <a:graphicData uri="http://schemas.microsoft.com/office/word/2010/wordprocessingShape">
                    <wps:wsp>
                      <wps:cNvCnPr/>
                      <wps:spPr>
                        <a:xfrm>
                          <a:off x="0" y="0"/>
                          <a:ext cx="2790825" cy="2095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42" o:spid="_x0000_s1026" type="#_x0000_t32" style="position:absolute;margin-left:30.4pt;margin-top:81.65pt;width:219.75pt;height:1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" strokecolor="red" strokeweight="1.5pt">
                <v:stroke endarrow="open"/>
              </v:shape>
            </w:pict>
          </mc:Fallback>
        </mc:AlternateContent>
      </w:r>
      <w:r>
        <w:rPr>
          <w:noProof/>
          <w:lang w:eastAsia="fr-FR"/>
        </w:rPr>
        <mc:AlternateContent>
          <mc:Choice Requires="wps">
            <w:drawing>
              <wp:anchor distT="0" distB="0" distL="114300" distR="114300" simplePos="0" relativeHeight="251742208" behindDoc="0" locked="0" layoutInCell="1" allowOverlap="1" wp14:anchorId="37D9A621" wp14:editId="33C719FA">
                <wp:simplePos x="0" y="0"/>
                <wp:positionH relativeFrom="column">
                  <wp:posOffset>386080</wp:posOffset>
                </wp:positionH>
                <wp:positionV relativeFrom="paragraph">
                  <wp:posOffset>1036955</wp:posOffset>
                </wp:positionV>
                <wp:extent cx="504825" cy="895350"/>
                <wp:effectExtent l="0" t="0" r="66675" b="57150"/>
                <wp:wrapNone/>
                <wp:docPr id="140" name="Connecteur droit avec flèche 140"/>
                <wp:cNvGraphicFramePr/>
                <a:graphic xmlns:a="http://schemas.openxmlformats.org/drawingml/2006/main">
                  <a:graphicData uri="http://schemas.microsoft.com/office/word/2010/wordprocessingShape">
                    <wps:wsp>
                      <wps:cNvCnPr/>
                      <wps:spPr>
                        <a:xfrm>
                          <a:off x="0" y="0"/>
                          <a:ext cx="504825" cy="8953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40" o:spid="_x0000_s1026" type="#_x0000_t32" style="position:absolute;margin-left:30.4pt;margin-top:81.65pt;width:39.75pt;height:70.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" strokecolor="red" strokeweight="1.5pt">
                <v:stroke endarrow="open"/>
              </v:shape>
            </w:pict>
          </mc:Fallback>
        </mc:AlternateContent>
      </w:r>
      <w:r>
        <w:rPr>
          <w:noProof/>
          <w:lang w:eastAsia="fr-FR"/>
        </w:rPr>
        <mc:AlternateContent>
          <mc:Choice Requires="wps">
            <w:drawing>
              <wp:anchor distT="0" distB="0" distL="114300" distR="114300" simplePos="0" relativeHeight="251743232" behindDoc="0" locked="0" layoutInCell="1" allowOverlap="1" wp14:anchorId="783C6B6D" wp14:editId="40F22C1C">
                <wp:simplePos x="0" y="0"/>
                <wp:positionH relativeFrom="column">
                  <wp:posOffset>386079</wp:posOffset>
                </wp:positionH>
                <wp:positionV relativeFrom="paragraph">
                  <wp:posOffset>1036955</wp:posOffset>
                </wp:positionV>
                <wp:extent cx="1571625" cy="381000"/>
                <wp:effectExtent l="0" t="0" r="47625" b="95250"/>
                <wp:wrapNone/>
                <wp:docPr id="141" name="Connecteur droit avec flèche 141"/>
                <wp:cNvGraphicFramePr/>
                <a:graphic xmlns:a="http://schemas.openxmlformats.org/drawingml/2006/main">
                  <a:graphicData uri="http://schemas.microsoft.com/office/word/2010/wordprocessingShape">
                    <wps:wsp>
                      <wps:cNvCnPr/>
                      <wps:spPr>
                        <a:xfrm>
                          <a:off x="0" y="0"/>
                          <a:ext cx="1571625" cy="3810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41" o:spid="_x0000_s1026" type="#_x0000_t32" style="position:absolute;margin-left:30.4pt;margin-top:81.65pt;width:123.75pt;height:30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" strokecolor="red" strokeweight="1.5pt">
                <v:stroke endarrow="open"/>
              </v:shape>
            </w:pict>
          </mc:Fallback>
        </mc:AlternateContent>
      </w:r>
      <w:r>
        <w:rPr>
          <w:noProof/>
          <w:lang w:eastAsia="fr-FR"/>
        </w:rPr>
        <mc:AlternateContent>
          <mc:Choice Requires="wps">
            <w:drawing>
              <wp:anchor distT="0" distB="0" distL="114300" distR="114300" simplePos="0" relativeHeight="251741184" behindDoc="0" locked="0" layoutInCell="1" allowOverlap="1" wp14:anchorId="2592FD39" wp14:editId="13093F63">
                <wp:simplePos x="0" y="0"/>
                <wp:positionH relativeFrom="column">
                  <wp:posOffset>-537845</wp:posOffset>
                </wp:positionH>
                <wp:positionV relativeFrom="paragraph">
                  <wp:posOffset>694055</wp:posOffset>
                </wp:positionV>
                <wp:extent cx="923925" cy="66675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92392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39F4" w:rsidRPr="00CB39F4" w:rsidRDefault="00CB39F4">
                            <w:pPr>
                              <w:rPr>
                                <w:b/>
                                <w:i/>
                                <w:color w:val="FF0000"/>
                              </w:rPr>
                            </w:pPr>
                            <w:r w:rsidRPr="00CB39F4">
                              <w:rPr>
                                <w:b/>
                                <w:i/>
                                <w:color w:val="FF0000"/>
                              </w:rPr>
                              <w:t xml:space="preserve">Curseurs de réglage </w:t>
                            </w:r>
                            <w:proofErr w:type="gramStart"/>
                            <w:r w:rsidRPr="00CB39F4">
                              <w:rPr>
                                <w:b/>
                                <w:i/>
                                <w:color w:val="FF0000"/>
                              </w:rPr>
                              <w:t>des seuil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9" o:spid="_x0000_s1051" type="#_x0000_t202" style="position:absolute;left:0;text-align:left;margin-left:-42.35pt;margin-top:54.65pt;width:72.75pt;height:5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" filled="f" stroked="f" strokeweight=".5pt">
                <v:textbox>
                  <w:txbxContent>
                    <w:p w:rsidR="00CB39F4" w:rsidRPr="00CB39F4" w:rsidRDefault="00CB39F4">
                      <w:pPr>
                        <w:rPr>
                          <w:b/>
                          <w:i/>
                          <w:color w:val="FF0000"/>
                        </w:rPr>
                      </w:pPr>
                      <w:r w:rsidRPr="00CB39F4">
                        <w:rPr>
                          <w:b/>
                          <w:i/>
                          <w:color w:val="FF0000"/>
                        </w:rPr>
                        <w:t xml:space="preserve">Curseurs de réglage </w:t>
                      </w:r>
                      <w:proofErr w:type="gramStart"/>
                      <w:r w:rsidRPr="00CB39F4">
                        <w:rPr>
                          <w:b/>
                          <w:i/>
                          <w:color w:val="FF0000"/>
                        </w:rPr>
                        <w:t>des seuil</w:t>
                      </w:r>
                      <w:proofErr w:type="gramEnd"/>
                    </w:p>
                  </w:txbxContent>
                </v:textbox>
              </v:shape>
            </w:pict>
          </mc:Fallback>
        </mc:AlternateContent>
      </w:r>
      <w:r w:rsidR="0029301E">
        <w:rPr>
          <w:noProof/>
          <w:lang w:eastAsia="fr-FR"/>
        </w:rPr>
        <w:drawing>
          <wp:inline distT="0" distB="0" distL="0" distR="0" wp14:anchorId="64D17DF9" wp14:editId="53DA9E76">
            <wp:extent cx="4769603" cy="3639319"/>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72080" cy="3641209"/>
                    </a:xfrm>
                    <a:prstGeom prst="rect">
                      <a:avLst/>
                    </a:prstGeom>
                  </pic:spPr>
                </pic:pic>
              </a:graphicData>
            </a:graphic>
          </wp:inline>
        </w:drawing>
      </w:r>
    </w:p>
    <w:p w:rsidR="0029301E" w:rsidRDefault="00B01161" w:rsidP="00A0743E">
      <w:r>
        <w:t>Les réglages s’effectuent en manipulant les curseurs (</w:t>
      </w:r>
      <w:proofErr w:type="spellStart"/>
      <w:r>
        <w:t>Hmin</w:t>
      </w:r>
      <w:proofErr w:type="gramStart"/>
      <w:r>
        <w:t>,Hmax,Smin,Smax,Vminet</w:t>
      </w:r>
      <w:proofErr w:type="spellEnd"/>
      <w:proofErr w:type="gramEnd"/>
      <w:r>
        <w:t xml:space="preserve"> </w:t>
      </w:r>
      <w:proofErr w:type="spellStart"/>
      <w:r>
        <w:t>Vmax</w:t>
      </w:r>
      <w:proofErr w:type="spellEnd"/>
      <w:r>
        <w:t>). Ces curseurs définissent la plage de couleur conservée.</w:t>
      </w:r>
      <w:r w:rsidR="00AD07BF">
        <w:t xml:space="preserve"> Vérifier l’effet sur l’image </w:t>
      </w:r>
      <w:proofErr w:type="spellStart"/>
      <w:r w:rsidR="00AD07BF">
        <w:t>seuillée</w:t>
      </w:r>
      <w:proofErr w:type="spellEnd"/>
      <w:r w:rsidR="00AD07BF">
        <w:t>.</w:t>
      </w:r>
    </w:p>
    <w:p w:rsidR="00AD07BF" w:rsidRDefault="00AD07BF" w:rsidP="00A0743E">
      <w:r>
        <w:t>L’outil pipette permet de venir pointer une zone de l’image brute</w:t>
      </w:r>
      <w:r w:rsidR="00AD5B84">
        <w:t xml:space="preserve"> (sur la fenêtre « Mesure caméra »)</w:t>
      </w:r>
      <w:r>
        <w:t xml:space="preserve"> contenant la couleur voulue, et un </w:t>
      </w:r>
      <w:r w:rsidR="00AD5B84">
        <w:t>prérègle</w:t>
      </w:r>
      <w:r>
        <w:t xml:space="preserve"> automatiquement les curseurs.</w:t>
      </w:r>
    </w:p>
    <w:p w:rsidR="00AD5B84" w:rsidRDefault="00AD5B84" w:rsidP="00A0743E">
      <w:r>
        <w:t>Les 2 curseurs luminosité/contraste, permettent de régler la caméra, si conditions lumineuses de la pièce ne permettent pas d’avoir une image traitable.</w:t>
      </w:r>
    </w:p>
    <w:p w:rsidR="00EE4B40" w:rsidRDefault="00B01161" w:rsidP="00BC4C45">
      <w:pPr>
        <w:pBdr>
          <w:left w:val="single" w:sz="4" w:space="4" w:color="auto"/>
        </w:pBdr>
      </w:pPr>
      <w:r w:rsidRPr="00CB39F4">
        <w:rPr>
          <w:b/>
          <w:i/>
        </w:rPr>
        <w:t xml:space="preserve">Attention pour la zone teinte </w:t>
      </w:r>
      <w:r w:rsidR="00CB39F4" w:rsidRPr="00CB39F4">
        <w:rPr>
          <w:b/>
          <w:i/>
        </w:rPr>
        <w:t>(H) :</w:t>
      </w:r>
      <w:r w:rsidR="00BC4C45">
        <w:rPr>
          <w:b/>
          <w:i/>
        </w:rPr>
        <w:t xml:space="preserve"> </w:t>
      </w:r>
      <w:r>
        <w:t xml:space="preserve">Le rouge pur est la couleur ayant une teinte la valeur </w:t>
      </w:r>
      <w:r w:rsidR="00AD5B84">
        <w:t>180</w:t>
      </w:r>
      <w:r>
        <w:t xml:space="preserve">. Les nuances de rouges se situent alors dans les plages </w:t>
      </w:r>
      <w:r w:rsidR="00AD5B84">
        <w:t>{160</w:t>
      </w:r>
      <w:r>
        <w:t>-</w:t>
      </w:r>
      <w:r w:rsidR="00AD5B84">
        <w:t>180}</w:t>
      </w:r>
      <w:r>
        <w:t xml:space="preserve"> et </w:t>
      </w:r>
      <w:r w:rsidR="00AD5B84">
        <w:t>{</w:t>
      </w:r>
      <w:r>
        <w:t>0-</w:t>
      </w:r>
      <w:r w:rsidR="00AD5B84">
        <w:t>2</w:t>
      </w:r>
      <w:r>
        <w:t>0</w:t>
      </w:r>
      <w:r w:rsidR="00AD5B84">
        <w:t>}</w:t>
      </w:r>
      <w:r>
        <w:t>. En plaçant le curseur de gauche (MIN) à une valeur supérieure au curseur de droite (MAX), on obtient l’ensemble de ces 2 plages de valeurs.</w:t>
      </w:r>
    </w:p>
    <w:p w:rsidR="008C3700" w:rsidRDefault="00BC4C45" w:rsidP="008C3700">
      <w:r>
        <w:rPr>
          <w:noProof/>
          <w:lang w:eastAsia="fr-FR"/>
        </w:rPr>
        <mc:AlternateContent>
          <mc:Choice Requires="wpg">
            <w:drawing>
              <wp:anchor distT="0" distB="0" distL="114300" distR="114300" simplePos="0" relativeHeight="251740160" behindDoc="0" locked="0" layoutInCell="1" allowOverlap="1" wp14:anchorId="5F4B4CED" wp14:editId="66D2FB5C">
                <wp:simplePos x="0" y="0"/>
                <wp:positionH relativeFrom="column">
                  <wp:posOffset>-4445</wp:posOffset>
                </wp:positionH>
                <wp:positionV relativeFrom="paragraph">
                  <wp:posOffset>47625</wp:posOffset>
                </wp:positionV>
                <wp:extent cx="5591175" cy="3028950"/>
                <wp:effectExtent l="38100" t="38100" r="123825" b="114300"/>
                <wp:wrapNone/>
                <wp:docPr id="138" name="Groupe 138"/>
                <wp:cNvGraphicFramePr/>
                <a:graphic xmlns:a="http://schemas.openxmlformats.org/drawingml/2006/main">
                  <a:graphicData uri="http://schemas.microsoft.com/office/word/2010/wordprocessingGroup">
                    <wpg:wgp>
                      <wpg:cNvGrpSpPr/>
                      <wpg:grpSpPr>
                        <a:xfrm>
                          <a:off x="0" y="0"/>
                          <a:ext cx="5591175" cy="3028950"/>
                          <a:chOff x="0" y="95250"/>
                          <a:chExt cx="5591175" cy="3169285"/>
                        </a:xfrm>
                      </wpg:grpSpPr>
                      <wps:wsp>
                        <wps:cNvPr id="136" name="Zone de texte 136"/>
                        <wps:cNvSpPr txBox="1"/>
                        <wps:spPr>
                          <a:xfrm>
                            <a:off x="0" y="95250"/>
                            <a:ext cx="5591175" cy="3169285"/>
                          </a:xfrm>
                          <a:prstGeom prst="rect">
                            <a:avLst/>
                          </a:prstGeom>
                          <a:solidFill>
                            <a:schemeClr val="accent1">
                              <a:lumMod val="20000"/>
                              <a:lumOff val="80000"/>
                            </a:schemeClr>
                          </a:solidFill>
                          <a:ln w="6350">
                            <a:solidFill>
                              <a:prstClr val="black"/>
                            </a:solidFill>
                          </a:ln>
                          <a:effectLst>
                            <a:outerShdw blurRad="50800" dist="38100" dir="2700000" algn="tl" rotWithShape="0">
                              <a:prstClr val="black">
                                <a:alpha val="40000"/>
                              </a:prstClr>
                            </a:outerShdw>
                          </a:effectLst>
                        </wps:spPr>
                        <wps:txbx>
                          <w:txbxContent>
                            <w:p w:rsidR="00CB39F4" w:rsidRDefault="00CB39F4" w:rsidP="00CB39F4">
                              <w:pPr>
                                <w:pStyle w:val="Titre4"/>
                                <w:numPr>
                                  <w:ilvl w:val="0"/>
                                  <w:numId w:val="0"/>
                                </w:numPr>
                                <w:ind w:left="864" w:hanging="864"/>
                                <w:rPr>
                                  <w:color w:val="auto"/>
                                </w:rPr>
                              </w:pPr>
                              <w:r w:rsidRPr="00CB39F4">
                                <w:rPr>
                                  <w:color w:val="auto"/>
                                </w:rPr>
                                <w:t>Le modèle HSV de définition des couleurs</w:t>
                              </w:r>
                            </w:p>
                            <w:p w:rsidR="008C3700" w:rsidRDefault="008C3700" w:rsidP="006A047C">
                              <w:pPr>
                                <w:rPr>
                                  <w:noProof/>
                                  <w:lang w:eastAsia="fr-FR"/>
                                </w:rPr>
                              </w:pPr>
                            </w:p>
                            <w:p w:rsidR="00CB39F4" w:rsidRPr="006A047C" w:rsidRDefault="00CB39F4" w:rsidP="006A047C">
                              <w:pPr>
                                <w:rPr>
                                  <w:noProof/>
                                </w:rPr>
                              </w:pPr>
                              <w:r>
                                <w:rPr>
                                  <w:noProof/>
                                  <w:lang w:eastAsia="fr-FR"/>
                                </w:rPr>
                                <w:t xml:space="preserve">    </w:t>
                              </w:r>
                              <w:r>
                                <w:rPr>
                                  <w:noProof/>
                                  <w:lang w:eastAsia="fr-FR"/>
                                </w:rPr>
                                <w:drawing>
                                  <wp:inline distT="0" distB="0" distL="0" distR="0" wp14:anchorId="562265F6" wp14:editId="00AE77DF">
                                    <wp:extent cx="2381250" cy="2381250"/>
                                    <wp:effectExtent l="0" t="0" r="0" b="0"/>
                                    <wp:docPr id="137" name="Image 137" descr="https://upload.wikimedia.org/wikipedia/commons/1/1b/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1/1b/Triangulo_HSV.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40394FE6" wp14:editId="71BAF2A2">
                                    <wp:extent cx="2757724" cy="2206989"/>
                                    <wp:effectExtent l="0" t="0" r="5080" b="0"/>
                                    <wp:docPr id="3" name="Image 3" descr="https://upload.wikimedia.org/wikipedia/commons/thumb/e/ea/HSV_cone.png/800px-HSV_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e/ea/HSV_cone.png/800px-HSV_con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7724" cy="2206989"/>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4" name="Zone de texte 134"/>
                        <wps:cNvSpPr txBox="1"/>
                        <wps:spPr>
                          <a:xfrm>
                            <a:off x="3886200" y="95250"/>
                            <a:ext cx="139065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39F4" w:rsidRDefault="00CB39F4">
                              <w:r>
                                <w:t>H : Hue (Teinte)</w:t>
                              </w:r>
                            </w:p>
                            <w:p w:rsidR="00CB39F4" w:rsidRDefault="00CB39F4">
                              <w:r>
                                <w:t>S : Saturation</w:t>
                              </w:r>
                            </w:p>
                            <w:p w:rsidR="00CB39F4" w:rsidRDefault="00CB39F4">
                              <w:r>
                                <w:t>V : Value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138" o:spid="_x0000_s1052" style="position:absolute;left:0;text-align:left;margin-left:-.35pt;margin-top:3.75pt;width:440.25pt;height:238.5pt;z-index:251740160;mso-height-relative:margin" coordorigin=",952" coordsize="55911,3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">
                <v:shape id="Zone de texte 136" o:spid="_x0000_s1053" type="#_x0000_t202" style="position:absolute;top:952;width:55911;height:31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5PI8IA&#10;AADcAAAADwAAAGRycy9kb3ducmV2LnhtbERP22rCQBB9F/yHZYS+1Y0WVKJrEEmpFApe2vcxO01C&#10;s7MhuzXbfH23UPBtDuc6myyYRtyoc7VlBbNpAoK4sLrmUsH75flxBcJ5ZI2NZVLwQw6y7Xi0wVTb&#10;nk90O/tSxBB2KSqovG9TKV1RkUE3tS1x5D5tZ9BH2JVSd9jHcNPIeZIspMGaY0OFLe0rKr7O30ZB&#10;fzi+USB+ka/5lcLHcsiHYlDqYRJ2axCegr+L/90HHec/Le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k8jwgAAANwAAAAPAAAAAAAAAAAAAAAAAJgCAABkcnMvZG93&#10;bnJldi54bWxQSwUGAAAAAAQABAD1AAAAhwMAAAAA&#10;" fillcolor="#dbe5f1 [660]" strokeweight=".5pt">
                  <v:shadow on="t" color="black" opacity="26214f" origin="-.5,-.5" offset=".74836mm,.74836mm"/>
                  <v:textbox>
                    <w:txbxContent>
                      <w:p w:rsidR="00CB39F4" w:rsidRDefault="00CB39F4" w:rsidP="00CB39F4">
                        <w:pPr>
                          <w:pStyle w:val="Titre4"/>
                          <w:numPr>
                            <w:ilvl w:val="0"/>
                            <w:numId w:val="0"/>
                          </w:numPr>
                          <w:ind w:left="864" w:hanging="864"/>
                          <w:rPr>
                            <w:color w:val="auto"/>
                          </w:rPr>
                        </w:pPr>
                        <w:r w:rsidRPr="00CB39F4">
                          <w:rPr>
                            <w:color w:val="auto"/>
                          </w:rPr>
                          <w:t>Le modèle HSV de définition des couleurs</w:t>
                        </w:r>
                      </w:p>
                      <w:p w:rsidR="008C3700" w:rsidRDefault="008C3700" w:rsidP="006A047C">
                        <w:pPr>
                          <w:rPr>
                            <w:noProof/>
                            <w:lang w:eastAsia="fr-FR"/>
                          </w:rPr>
                        </w:pPr>
                      </w:p>
                      <w:p w:rsidR="00CB39F4" w:rsidRPr="006A047C" w:rsidRDefault="00CB39F4" w:rsidP="006A047C">
                        <w:pPr>
                          <w:rPr>
                            <w:noProof/>
                          </w:rPr>
                        </w:pPr>
                        <w:r>
                          <w:rPr>
                            <w:noProof/>
                            <w:lang w:eastAsia="fr-FR"/>
                          </w:rPr>
                          <w:t xml:space="preserve">    </w:t>
                        </w:r>
                        <w:r>
                          <w:rPr>
                            <w:noProof/>
                            <w:lang w:eastAsia="fr-FR"/>
                          </w:rPr>
                          <w:drawing>
                            <wp:inline distT="0" distB="0" distL="0" distR="0" wp14:anchorId="562265F6" wp14:editId="00AE77DF">
                              <wp:extent cx="2381250" cy="2381250"/>
                              <wp:effectExtent l="0" t="0" r="0" b="0"/>
                              <wp:docPr id="137" name="Image 137" descr="https://upload.wikimedia.org/wikipedia/commons/1/1b/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1/1b/Triangulo_HS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40394FE6" wp14:editId="71BAF2A2">
                              <wp:extent cx="2757724" cy="2206989"/>
                              <wp:effectExtent l="0" t="0" r="5080" b="0"/>
                              <wp:docPr id="3" name="Image 3" descr="https://upload.wikimedia.org/wikipedia/commons/thumb/e/ea/HSV_cone.png/800px-HSV_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e/ea/HSV_cone.png/800px-HSV_co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7724" cy="2206989"/>
                                      </a:xfrm>
                                      <a:prstGeom prst="rect">
                                        <a:avLst/>
                                      </a:prstGeom>
                                      <a:noFill/>
                                      <a:ln>
                                        <a:noFill/>
                                      </a:ln>
                                    </pic:spPr>
                                  </pic:pic>
                                </a:graphicData>
                              </a:graphic>
                            </wp:inline>
                          </w:drawing>
                        </w:r>
                      </w:p>
                    </w:txbxContent>
                  </v:textbox>
                </v:shape>
                <v:shape id="Zone de texte 134" o:spid="_x0000_s1054" type="#_x0000_t202" style="position:absolute;left:38862;top:952;width:13906;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CB39F4" w:rsidRDefault="00CB39F4">
                        <w:r>
                          <w:t>H : Hue (Teinte)</w:t>
                        </w:r>
                      </w:p>
                      <w:p w:rsidR="00CB39F4" w:rsidRDefault="00CB39F4">
                        <w:r>
                          <w:t>S : Saturation</w:t>
                        </w:r>
                      </w:p>
                      <w:p w:rsidR="00CB39F4" w:rsidRDefault="00CB39F4">
                        <w:r>
                          <w:t>V : Value (Valeur)</w:t>
                        </w:r>
                      </w:p>
                    </w:txbxContent>
                  </v:textbox>
                </v:shape>
              </v:group>
            </w:pict>
          </mc:Fallback>
        </mc:AlternateContent>
      </w:r>
      <w:r w:rsidR="00CB39F4">
        <w:br w:type="page"/>
      </w:r>
    </w:p>
    <w:p w:rsidR="00CB39F4" w:rsidRDefault="008C3700" w:rsidP="008C3700">
      <w:pPr>
        <w:pStyle w:val="Titre3"/>
      </w:pPr>
      <w:bookmarkStart w:id="19" w:name="_Toc440202036"/>
      <w:r w:rsidRPr="008C3700">
        <w:lastRenderedPageBreak/>
        <w:t>Réglage de l’échelle</w:t>
      </w:r>
      <w:bookmarkEnd w:id="19"/>
    </w:p>
    <w:p w:rsidR="008C3700" w:rsidRDefault="008C3700" w:rsidP="008C3700">
      <w:r>
        <w:t xml:space="preserve">Le résultat de la mesure est donné en pixels sur l’image traitée (de taille </w:t>
      </w:r>
      <w:r w:rsidR="000B5AAE">
        <w:t>512</w:t>
      </w:r>
      <w:r>
        <w:t>*</w:t>
      </w:r>
      <w:r w:rsidR="000B5AAE">
        <w:t>384</w:t>
      </w:r>
      <w:r>
        <w:t>).</w:t>
      </w:r>
    </w:p>
    <w:p w:rsidR="008C3700" w:rsidRDefault="008C3700" w:rsidP="008C3700">
      <w:r>
        <w:t>La procédure de réglage permet de dessiner sur l’image un cercle de taille réglable, afin de connaitre le rapport cm/pixel.</w:t>
      </w:r>
    </w:p>
    <w:p w:rsidR="008C3700" w:rsidRDefault="008C3700" w:rsidP="008C3700">
      <w:r>
        <w:t>On fait pour cela l’hypothèse que la distance de l’objet au plan focal reste la même au cours de la mesure.</w:t>
      </w:r>
    </w:p>
    <w:p w:rsidR="008C3700" w:rsidRDefault="008C3700" w:rsidP="008C3700">
      <w:r>
        <w:rPr>
          <w:noProof/>
          <w:lang w:eastAsia="fr-FR"/>
        </w:rPr>
        <mc:AlternateContent>
          <mc:Choice Requires="wps">
            <w:drawing>
              <wp:anchor distT="0" distB="0" distL="114300" distR="114300" simplePos="0" relativeHeight="251754496" behindDoc="0" locked="0" layoutInCell="1" allowOverlap="1" wp14:anchorId="666FE93F" wp14:editId="6E54036E">
                <wp:simplePos x="0" y="0"/>
                <wp:positionH relativeFrom="column">
                  <wp:posOffset>5434330</wp:posOffset>
                </wp:positionH>
                <wp:positionV relativeFrom="paragraph">
                  <wp:posOffset>472439</wp:posOffset>
                </wp:positionV>
                <wp:extent cx="962025" cy="695325"/>
                <wp:effectExtent l="57150" t="38100" r="85725" b="104775"/>
                <wp:wrapNone/>
                <wp:docPr id="150" name="Zone de texte 150"/>
                <wp:cNvGraphicFramePr/>
                <a:graphic xmlns:a="http://schemas.openxmlformats.org/drawingml/2006/main">
                  <a:graphicData uri="http://schemas.microsoft.com/office/word/2010/wordprocessingShape">
                    <wps:wsp>
                      <wps:cNvSpPr txBox="1"/>
                      <wps:spPr>
                        <a:xfrm>
                          <a:off x="0" y="0"/>
                          <a:ext cx="962025" cy="6953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8C3700" w:rsidRDefault="008C3700" w:rsidP="008C3700">
                            <w:r>
                              <w:t>Cercle pour réglage de l’échelle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55" type="#_x0000_t202" style="position:absolute;left:0;text-align:left;margin-left:427.9pt;margin-top:37.2pt;width:75.75pt;height:54.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" fillcolor="#cdddac [1622]" strokecolor="#94b64e [3046]">
                <v:fill color2="#f0f4e6 [502]" rotate="t" angle="180" colors="0 #dafda7;22938f #e4fdc2;1 #f5ffe6" focus="100%" type="gradient"/>
                <v:shadow on="t" color="black" opacity="24903f" origin=",.5" offset="0,.55556mm"/>
                <v:textbox>
                  <w:txbxContent>
                    <w:p w:rsidR="008C3700" w:rsidRDefault="008C3700" w:rsidP="008C3700">
                      <w:r>
                        <w:t>Cercle pour réglage de l’échelle</w:t>
                      </w:r>
                    </w:p>
                  </w:txbxContent>
                </v:textbox>
              </v:shape>
            </w:pict>
          </mc:Fallback>
        </mc:AlternateContent>
      </w:r>
      <w:r>
        <w:rPr>
          <w:noProof/>
          <w:lang w:eastAsia="fr-FR"/>
        </w:rPr>
        <mc:AlternateContent>
          <mc:Choice Requires="wps">
            <w:drawing>
              <wp:anchor distT="0" distB="0" distL="114300" distR="114300" simplePos="0" relativeHeight="251756544" behindDoc="0" locked="0" layoutInCell="1" allowOverlap="1" wp14:anchorId="1FC937F6" wp14:editId="0574A1CD">
                <wp:simplePos x="0" y="0"/>
                <wp:positionH relativeFrom="column">
                  <wp:posOffset>4967605</wp:posOffset>
                </wp:positionH>
                <wp:positionV relativeFrom="paragraph">
                  <wp:posOffset>662940</wp:posOffset>
                </wp:positionV>
                <wp:extent cx="466726" cy="333375"/>
                <wp:effectExtent l="38100" t="0" r="28575" b="47625"/>
                <wp:wrapNone/>
                <wp:docPr id="151" name="Connecteur droit avec flèche 151"/>
                <wp:cNvGraphicFramePr/>
                <a:graphic xmlns:a="http://schemas.openxmlformats.org/drawingml/2006/main">
                  <a:graphicData uri="http://schemas.microsoft.com/office/word/2010/wordprocessingShape">
                    <wps:wsp>
                      <wps:cNvCnPr/>
                      <wps:spPr>
                        <a:xfrm flipH="1">
                          <a:off x="0" y="0"/>
                          <a:ext cx="466726"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51" o:spid="_x0000_s1026" type="#_x0000_t32" style="position:absolute;margin-left:391.15pt;margin-top:52.2pt;width:36.75pt;height:26.2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" strokecolor="#4579b8 [3044]">
                <v:stroke endarrow="open"/>
              </v:shape>
            </w:pict>
          </mc:Fallback>
        </mc:AlternateContent>
      </w:r>
      <w:r>
        <w:rPr>
          <w:noProof/>
          <w:lang w:eastAsia="fr-FR"/>
        </w:rPr>
        <mc:AlternateContent>
          <mc:Choice Requires="wps">
            <w:drawing>
              <wp:anchor distT="0" distB="0" distL="114300" distR="114300" simplePos="0" relativeHeight="251752448" behindDoc="0" locked="0" layoutInCell="1" allowOverlap="1" wp14:anchorId="577FA4F5" wp14:editId="56E8333A">
                <wp:simplePos x="0" y="0"/>
                <wp:positionH relativeFrom="column">
                  <wp:posOffset>967105</wp:posOffset>
                </wp:positionH>
                <wp:positionV relativeFrom="paragraph">
                  <wp:posOffset>1043940</wp:posOffset>
                </wp:positionV>
                <wp:extent cx="857250" cy="352425"/>
                <wp:effectExtent l="0" t="0" r="57150" b="66675"/>
                <wp:wrapNone/>
                <wp:docPr id="149" name="Connecteur droit avec flèche 149"/>
                <wp:cNvGraphicFramePr/>
                <a:graphic xmlns:a="http://schemas.openxmlformats.org/drawingml/2006/main">
                  <a:graphicData uri="http://schemas.microsoft.com/office/word/2010/wordprocessingShape">
                    <wps:wsp>
                      <wps:cNvCnPr/>
                      <wps:spPr>
                        <a:xfrm>
                          <a:off x="0" y="0"/>
                          <a:ext cx="85725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49" o:spid="_x0000_s1026" type="#_x0000_t32" style="position:absolute;margin-left:76.15pt;margin-top:82.2pt;width:67.5pt;height:27.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" strokecolor="#4579b8 [3044]">
                <v:stroke endarrow="open"/>
              </v:shape>
            </w:pict>
          </mc:Fallback>
        </mc:AlternateContent>
      </w:r>
      <w:r>
        <w:rPr>
          <w:noProof/>
          <w:lang w:eastAsia="fr-FR"/>
        </w:rPr>
        <mc:AlternateContent>
          <mc:Choice Requires="wps">
            <w:drawing>
              <wp:anchor distT="0" distB="0" distL="114300" distR="114300" simplePos="0" relativeHeight="251751424" behindDoc="0" locked="0" layoutInCell="1" allowOverlap="1" wp14:anchorId="25022B50" wp14:editId="5F445D79">
                <wp:simplePos x="0" y="0"/>
                <wp:positionH relativeFrom="column">
                  <wp:posOffset>-233045</wp:posOffset>
                </wp:positionH>
                <wp:positionV relativeFrom="paragraph">
                  <wp:posOffset>796290</wp:posOffset>
                </wp:positionV>
                <wp:extent cx="1200150" cy="419100"/>
                <wp:effectExtent l="57150" t="38100" r="76200" b="95250"/>
                <wp:wrapNone/>
                <wp:docPr id="148" name="Zone de texte 148"/>
                <wp:cNvGraphicFramePr/>
                <a:graphic xmlns:a="http://schemas.openxmlformats.org/drawingml/2006/main">
                  <a:graphicData uri="http://schemas.microsoft.com/office/word/2010/wordprocessingShape">
                    <wps:wsp>
                      <wps:cNvSpPr txBox="1"/>
                      <wps:spPr>
                        <a:xfrm>
                          <a:off x="0" y="0"/>
                          <a:ext cx="1200150" cy="4191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8C3700" w:rsidRDefault="008C3700">
                            <w:r>
                              <w:t>Taille en pixel du cercle tracé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8" o:spid="_x0000_s1056" type="#_x0000_t202" style="position:absolute;left:0;text-align:left;margin-left:-18.35pt;margin-top:62.7pt;width:94.5pt;height:3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" fillcolor="#cdddac [1622]" strokecolor="#94b64e [3046]">
                <v:fill color2="#f0f4e6 [502]" rotate="t" angle="180" colors="0 #dafda7;22938f #e4fdc2;1 #f5ffe6" focus="100%" type="gradient"/>
                <v:shadow on="t" color="black" opacity="24903f" origin=",.5" offset="0,.55556mm"/>
                <v:textbox>
                  <w:txbxContent>
                    <w:p w:rsidR="008C3700" w:rsidRDefault="008C3700">
                      <w:r>
                        <w:t>Taille en pixel du cercle tracé</w:t>
                      </w:r>
                    </w:p>
                  </w:txbxContent>
                </v:textbox>
              </v:shape>
            </w:pict>
          </mc:Fallback>
        </mc:AlternateContent>
      </w:r>
      <w:r>
        <w:rPr>
          <w:noProof/>
          <w:lang w:eastAsia="fr-FR"/>
        </w:rPr>
        <w:drawing>
          <wp:inline distT="0" distB="0" distL="0" distR="0" wp14:anchorId="69F682F1" wp14:editId="310A4C71">
            <wp:extent cx="5758691" cy="3200400"/>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34247"/>
                    <a:stretch/>
                  </pic:blipFill>
                  <pic:spPr bwMode="auto">
                    <a:xfrm>
                      <a:off x="0" y="0"/>
                      <a:ext cx="5760720" cy="3201528"/>
                    </a:xfrm>
                    <a:prstGeom prst="rect">
                      <a:avLst/>
                    </a:prstGeom>
                    <a:ln>
                      <a:noFill/>
                    </a:ln>
                    <a:extLst>
                      <a:ext uri="{53640926-AAD7-44D8-BBD7-CCE9431645EC}">
                        <a14:shadowObscured xmlns:a14="http://schemas.microsoft.com/office/drawing/2010/main"/>
                      </a:ext>
                    </a:extLst>
                  </pic:spPr>
                </pic:pic>
              </a:graphicData>
            </a:graphic>
          </wp:inline>
        </w:drawing>
      </w:r>
    </w:p>
    <w:p w:rsidR="008C3700" w:rsidRDefault="008C3700" w:rsidP="008C3700">
      <w:pPr>
        <w:pStyle w:val="Titre3"/>
      </w:pPr>
      <w:bookmarkStart w:id="20" w:name="_Toc440202037"/>
      <w:r>
        <w:t>Mesure</w:t>
      </w:r>
      <w:bookmarkEnd w:id="20"/>
    </w:p>
    <w:p w:rsidR="008C3700" w:rsidRDefault="00602C20" w:rsidP="008C3700">
      <w:r>
        <w:t>Après avoir réglé la durée de la mesure, lancer la mesure en cliquant sur le bouton mesure.</w:t>
      </w:r>
    </w:p>
    <w:p w:rsidR="00602C20" w:rsidRPr="008C3700" w:rsidRDefault="00602C20" w:rsidP="008C3700">
      <w:r>
        <w:t xml:space="preserve">Lorsque le temps est écoulé, les résultats sont automatiquement stockés dans un fichier resultats.csv situé dans le même dossier que le fichier </w:t>
      </w:r>
      <w:r>
        <w:rPr>
          <w:lang w:eastAsia="fr-FR"/>
        </w:rPr>
        <w:t xml:space="preserve">mesure_camera.py </w:t>
      </w:r>
      <w:r w:rsidR="00DE7CB9">
        <w:rPr>
          <w:lang w:eastAsia="fr-FR"/>
        </w:rPr>
        <w:t>exécuté</w:t>
      </w:r>
      <w:r>
        <w:rPr>
          <w:lang w:eastAsia="fr-FR"/>
        </w:rPr>
        <w:t>.</w:t>
      </w:r>
    </w:p>
    <w:p w:rsidR="008C3700" w:rsidRDefault="008C3700" w:rsidP="008C3700">
      <w:pPr>
        <w:pStyle w:val="Titre3"/>
      </w:pPr>
      <w:bookmarkStart w:id="21" w:name="_Toc440202038"/>
      <w:r>
        <w:t>Traitement des résultats</w:t>
      </w:r>
      <w:bookmarkEnd w:id="21"/>
    </w:p>
    <w:p w:rsidR="003C2851" w:rsidRDefault="003C2851" w:rsidP="003C2851">
      <w:r>
        <w:t>Les résultats obtenus sont pour chaque image traitée :</w:t>
      </w:r>
    </w:p>
    <w:p w:rsidR="003C2851" w:rsidRDefault="003C2851" w:rsidP="003C2851">
      <w:pPr>
        <w:pStyle w:val="Paragraphedeliste"/>
        <w:numPr>
          <w:ilvl w:val="0"/>
          <w:numId w:val="46"/>
        </w:numPr>
      </w:pPr>
      <w:r>
        <w:t xml:space="preserve">Le temps t en secondes (l’origine des temps étant l’instant du clic sur le bouton </w:t>
      </w:r>
      <w:r w:rsidRPr="003C2851">
        <w:rPr>
          <w:b/>
        </w:rPr>
        <w:t>Mesure</w:t>
      </w:r>
      <w:r>
        <w:t>)</w:t>
      </w:r>
    </w:p>
    <w:p w:rsidR="003C2851" w:rsidRPr="003C2851" w:rsidRDefault="003C2851" w:rsidP="003C2851">
      <w:pPr>
        <w:pStyle w:val="Paragraphedeliste"/>
        <w:numPr>
          <w:ilvl w:val="0"/>
          <w:numId w:val="46"/>
        </w:numPr>
      </w:pPr>
      <w:r>
        <w:t>Les coordonnées (</w:t>
      </w:r>
      <w:proofErr w:type="spellStart"/>
      <w:r>
        <w:t>x</w:t>
      </w:r>
      <w:proofErr w:type="gramStart"/>
      <w:r>
        <w:t>,y</w:t>
      </w:r>
      <w:proofErr w:type="spellEnd"/>
      <w:proofErr w:type="gramEnd"/>
      <w:r>
        <w:t>) du centre de la forme reconnue, en pixels. L’origine est le coin supérieur gauche de l’image.</w:t>
      </w:r>
    </w:p>
    <w:p w:rsidR="00602C20" w:rsidRDefault="003C2851" w:rsidP="00602C20">
      <w:r>
        <w:rPr>
          <w:noProof/>
          <w:lang w:eastAsia="fr-FR"/>
        </w:rPr>
        <w:drawing>
          <wp:anchor distT="0" distB="0" distL="114300" distR="114300" simplePos="0" relativeHeight="251757568" behindDoc="0" locked="0" layoutInCell="1" allowOverlap="1" wp14:anchorId="70B52A9A" wp14:editId="7130468F">
            <wp:simplePos x="0" y="0"/>
            <wp:positionH relativeFrom="column">
              <wp:posOffset>3738880</wp:posOffset>
            </wp:positionH>
            <wp:positionV relativeFrom="paragraph">
              <wp:posOffset>73025</wp:posOffset>
            </wp:positionV>
            <wp:extent cx="2505075" cy="1473200"/>
            <wp:effectExtent l="0" t="0" r="9525" b="0"/>
            <wp:wrapSquare wrapText="bothSides"/>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69020" t="62481" b="3325"/>
                    <a:stretch/>
                  </pic:blipFill>
                  <pic:spPr bwMode="auto">
                    <a:xfrm>
                      <a:off x="0" y="0"/>
                      <a:ext cx="2505075" cy="14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C20">
        <w:t>Le traitement des résultats peut se faire :</w:t>
      </w:r>
    </w:p>
    <w:p w:rsidR="00602C20" w:rsidRDefault="003E2ED3" w:rsidP="003E2ED3">
      <w:pPr>
        <w:pStyle w:val="Paragraphedeliste"/>
        <w:numPr>
          <w:ilvl w:val="0"/>
          <w:numId w:val="45"/>
        </w:numPr>
      </w:pPr>
      <w:r>
        <w:t>D</w:t>
      </w:r>
      <w:r w:rsidR="00602C20">
        <w:t xml:space="preserve">irectement dans Python en utilisant la liste </w:t>
      </w:r>
      <w:proofErr w:type="spellStart"/>
      <w:r w:rsidR="00602C20">
        <w:t>Lres</w:t>
      </w:r>
      <w:proofErr w:type="spellEnd"/>
      <w:r w:rsidR="00602C20">
        <w:t xml:space="preserve"> générée après fermeture de l’application</w:t>
      </w:r>
      <w:r>
        <w:t> : c</w:t>
      </w:r>
      <w:r w:rsidR="00D96BB9">
        <w:t>ette liste contient pour chaque image traitée le triplet [temps, x, y]</w:t>
      </w:r>
    </w:p>
    <w:p w:rsidR="003E2ED3" w:rsidRPr="00602C20" w:rsidRDefault="003E2ED3" w:rsidP="003E2ED3">
      <w:pPr>
        <w:pStyle w:val="Paragraphedeliste"/>
        <w:numPr>
          <w:ilvl w:val="0"/>
          <w:numId w:val="45"/>
        </w:numPr>
      </w:pPr>
      <w:r>
        <w:t xml:space="preserve">En </w:t>
      </w:r>
      <w:r w:rsidR="003C2851">
        <w:t>travaillant</w:t>
      </w:r>
      <w:r>
        <w:t xml:space="preserve"> dans un tableur</w:t>
      </w:r>
      <w:r w:rsidR="003C2851">
        <w:t xml:space="preserve"> avec </w:t>
      </w:r>
      <w:r>
        <w:t>le fichier « resultats.csv »</w:t>
      </w:r>
    </w:p>
    <w:sectPr w:rsidR="003E2ED3" w:rsidRPr="00602C20" w:rsidSect="007924C2">
      <w:type w:val="continuous"/>
      <w:pgSz w:w="11906" w:h="16838"/>
      <w:pgMar w:top="1417" w:right="1417" w:bottom="1417" w:left="1417" w:header="850" w:footer="26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604" w:rsidRDefault="000B3604" w:rsidP="00D917A8">
      <w:pPr>
        <w:spacing w:after="0" w:line="240" w:lineRule="auto"/>
      </w:pPr>
      <w:r>
        <w:separator/>
      </w:r>
    </w:p>
  </w:endnote>
  <w:endnote w:type="continuationSeparator" w:id="0">
    <w:p w:rsidR="000B3604" w:rsidRDefault="000B3604"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Symbol">
    <w:altName w:val="Arial Unicode MS"/>
    <w:charset w:val="02"/>
    <w:family w:val="auto"/>
    <w:pitch w:val="default"/>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 w:name="DejaVu Sans">
    <w:altName w:val="Times New Roman"/>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4C2" w:rsidRDefault="007924C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D07F8D" w:rsidTr="00D07F8D">
      <w:tc>
        <w:tcPr>
          <w:tcW w:w="4077" w:type="dxa"/>
          <w:vAlign w:val="center"/>
        </w:tcPr>
        <w:p w:rsidR="00D07F8D" w:rsidRPr="00CF549E" w:rsidRDefault="00D07F8D" w:rsidP="00D07F8D">
          <w:pPr>
            <w:pStyle w:val="Pieddepage"/>
            <w:jc w:val="left"/>
            <w:rPr>
              <w:rFonts w:ascii="Tw Cen MT" w:hAnsi="Tw Cen MT"/>
              <w:i/>
              <w:sz w:val="18"/>
            </w:rPr>
          </w:pPr>
          <w:r>
            <w:rPr>
              <w:rFonts w:ascii="Tw Cen MT" w:hAnsi="Tw Cen MT"/>
              <w:i/>
              <w:sz w:val="18"/>
            </w:rPr>
            <w:t>Equipe pédagogique La Martinière</w:t>
          </w:r>
        </w:p>
      </w:tc>
      <w:tc>
        <w:tcPr>
          <w:tcW w:w="1134" w:type="dxa"/>
          <w:vAlign w:val="center"/>
        </w:tcPr>
        <w:p w:rsidR="00D07F8D" w:rsidRPr="00A4601C" w:rsidRDefault="00D07F8D" w:rsidP="00D07F8D">
          <w:pPr>
            <w:pStyle w:val="Pieddepage"/>
            <w:jc w:val="center"/>
            <w:rPr>
              <w:b/>
            </w:rPr>
          </w:pPr>
          <w:r w:rsidRPr="00A4601C">
            <w:rPr>
              <w:b/>
            </w:rPr>
            <w:fldChar w:fldCharType="begin"/>
          </w:r>
          <w:r w:rsidRPr="00A4601C">
            <w:rPr>
              <w:b/>
            </w:rPr>
            <w:instrText>PAGE   \* MERGEFORMAT</w:instrText>
          </w:r>
          <w:r w:rsidRPr="00A4601C">
            <w:rPr>
              <w:b/>
            </w:rPr>
            <w:fldChar w:fldCharType="separate"/>
          </w:r>
          <w:r w:rsidR="007924C2">
            <w:rPr>
              <w:b/>
              <w:noProof/>
            </w:rPr>
            <w:t>12</w:t>
          </w:r>
          <w:r w:rsidRPr="00A4601C">
            <w:rPr>
              <w:b/>
            </w:rPr>
            <w:fldChar w:fldCharType="end"/>
          </w:r>
        </w:p>
      </w:tc>
      <w:tc>
        <w:tcPr>
          <w:tcW w:w="4001" w:type="dxa"/>
        </w:tcPr>
        <w:p w:rsidR="00D07F8D" w:rsidRDefault="00D07F8D" w:rsidP="00D07F8D">
          <w:pPr>
            <w:pStyle w:val="Pieddepage"/>
            <w:jc w:val="right"/>
            <w:rPr>
              <w:i/>
              <w:sz w:val="18"/>
            </w:rPr>
          </w:pPr>
          <w:r>
            <w:rPr>
              <w:i/>
              <w:sz w:val="18"/>
            </w:rPr>
            <w:t>Documents ressources</w:t>
          </w:r>
        </w:p>
        <w:p w:rsidR="00D07F8D" w:rsidRPr="00CF549E" w:rsidRDefault="00155965" w:rsidP="00D07F8D">
          <w:pPr>
            <w:pStyle w:val="Pieddepage"/>
            <w:jc w:val="right"/>
            <w:rPr>
              <w:i/>
              <w:sz w:val="18"/>
            </w:rPr>
          </w:pPr>
          <w:r>
            <w:rPr>
              <w:i/>
              <w:sz w:val="18"/>
            </w:rPr>
            <w:t>Plateforme 6 axes</w:t>
          </w:r>
        </w:p>
      </w:tc>
    </w:tr>
  </w:tbl>
  <w:p w:rsidR="00D07F8D" w:rsidRDefault="00D07F8D">
    <w:pPr>
      <w:pStyle w:val="Pieddepage"/>
    </w:pP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D07F8D" w:rsidTr="00D07F8D">
      <w:tc>
        <w:tcPr>
          <w:tcW w:w="4077" w:type="dxa"/>
          <w:vAlign w:val="center"/>
        </w:tcPr>
        <w:p w:rsidR="00D07F8D" w:rsidRPr="00CF549E" w:rsidRDefault="00D07F8D" w:rsidP="00D07F8D">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rsidR="00D07F8D" w:rsidRPr="00A4601C" w:rsidRDefault="00D07F8D" w:rsidP="00D07F8D">
          <w:pPr>
            <w:pStyle w:val="Pieddepage"/>
            <w:jc w:val="center"/>
            <w:rPr>
              <w:b/>
            </w:rPr>
          </w:pPr>
          <w:r w:rsidRPr="00A4601C">
            <w:rPr>
              <w:b/>
            </w:rPr>
            <w:fldChar w:fldCharType="begin"/>
          </w:r>
          <w:r w:rsidRPr="00A4601C">
            <w:rPr>
              <w:b/>
            </w:rPr>
            <w:instrText>PAGE   \* MERGEFORMAT</w:instrText>
          </w:r>
          <w:r w:rsidRPr="00A4601C">
            <w:rPr>
              <w:b/>
            </w:rPr>
            <w:fldChar w:fldCharType="separate"/>
          </w:r>
          <w:r w:rsidR="007924C2">
            <w:rPr>
              <w:b/>
              <w:noProof/>
            </w:rPr>
            <w:t>1</w:t>
          </w:r>
          <w:r w:rsidRPr="00A4601C">
            <w:rPr>
              <w:b/>
            </w:rPr>
            <w:fldChar w:fldCharType="end"/>
          </w:r>
        </w:p>
      </w:tc>
      <w:tc>
        <w:tcPr>
          <w:tcW w:w="4001" w:type="dxa"/>
        </w:tcPr>
        <w:p w:rsidR="00D07F8D" w:rsidRPr="00CF549E" w:rsidRDefault="00D07F8D" w:rsidP="00D07F8D">
          <w:pPr>
            <w:pStyle w:val="Pieddepage"/>
            <w:jc w:val="right"/>
            <w:rPr>
              <w:i/>
              <w:sz w:val="18"/>
            </w:rPr>
          </w:pPr>
          <w:r>
            <w:rPr>
              <w:i/>
              <w:sz w:val="18"/>
            </w:rPr>
            <w:t>Documents Ressources</w:t>
          </w:r>
        </w:p>
        <w:p w:rsidR="00D07F8D" w:rsidRPr="00CF549E" w:rsidRDefault="00D07F8D" w:rsidP="00D07F8D">
          <w:pPr>
            <w:pStyle w:val="Pieddepage"/>
            <w:jc w:val="right"/>
            <w:rPr>
              <w:i/>
              <w:sz w:val="18"/>
            </w:rPr>
          </w:pPr>
          <w:r>
            <w:rPr>
              <w:i/>
              <w:sz w:val="18"/>
            </w:rPr>
            <w:t>Axe linéaire</w:t>
          </w:r>
        </w:p>
      </w:tc>
    </w:tr>
  </w:tbl>
  <w:p w:rsidR="00D07F8D" w:rsidRDefault="00D07F8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604" w:rsidRDefault="000B3604" w:rsidP="00D917A8">
      <w:pPr>
        <w:spacing w:after="0" w:line="240" w:lineRule="auto"/>
      </w:pPr>
      <w:r>
        <w:separator/>
      </w:r>
    </w:p>
  </w:footnote>
  <w:footnote w:type="continuationSeparator" w:id="0">
    <w:p w:rsidR="000B3604" w:rsidRDefault="000B3604" w:rsidP="00D91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4C2" w:rsidRDefault="007924C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D07F8D" w:rsidTr="00CF549E">
      <w:tc>
        <w:tcPr>
          <w:tcW w:w="1242" w:type="dxa"/>
        </w:tcPr>
        <w:p w:rsidR="00D07F8D" w:rsidRDefault="00D07F8D">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9D75784" wp14:editId="55456BC5">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07F8D" w:rsidRDefault="00D07F8D">
          <w:pPr>
            <w:pStyle w:val="En-tte"/>
          </w:pPr>
        </w:p>
      </w:tc>
      <w:tc>
        <w:tcPr>
          <w:tcW w:w="1733" w:type="dxa"/>
          <w:vMerge w:val="restart"/>
        </w:tcPr>
        <w:p w:rsidR="00D07F8D" w:rsidRPr="00CF549E" w:rsidRDefault="00D07F8D" w:rsidP="00A87297">
          <w:pPr>
            <w:pStyle w:val="En-tte"/>
            <w:jc w:val="right"/>
            <w:rPr>
              <w:rFonts w:ascii="Tw Cen MT" w:hAnsi="Tw Cen MT"/>
              <w:i/>
              <w:sz w:val="18"/>
            </w:rPr>
          </w:pPr>
          <w:r w:rsidRPr="00CF549E">
            <w:rPr>
              <w:rFonts w:ascii="Tw Cen MT" w:hAnsi="Tw Cen MT"/>
              <w:i/>
              <w:sz w:val="18"/>
            </w:rPr>
            <w:t>Sciences Industrielles de l’ingénieur</w:t>
          </w:r>
        </w:p>
      </w:tc>
    </w:tr>
    <w:tr w:rsidR="00D07F8D" w:rsidTr="00CF549E">
      <w:tc>
        <w:tcPr>
          <w:tcW w:w="1242" w:type="dxa"/>
        </w:tcPr>
        <w:p w:rsidR="00D07F8D" w:rsidRDefault="00D07F8D">
          <w:pPr>
            <w:pStyle w:val="En-tte"/>
          </w:pPr>
        </w:p>
      </w:tc>
      <w:tc>
        <w:tcPr>
          <w:tcW w:w="6237" w:type="dxa"/>
          <w:tcBorders>
            <w:top w:val="single" w:sz="4" w:space="0" w:color="auto"/>
          </w:tcBorders>
        </w:tcPr>
        <w:p w:rsidR="00D07F8D" w:rsidRDefault="00D07F8D">
          <w:pPr>
            <w:pStyle w:val="En-tte"/>
          </w:pPr>
        </w:p>
      </w:tc>
      <w:tc>
        <w:tcPr>
          <w:tcW w:w="1733" w:type="dxa"/>
          <w:vMerge/>
        </w:tcPr>
        <w:p w:rsidR="00D07F8D" w:rsidRDefault="00D07F8D">
          <w:pPr>
            <w:pStyle w:val="En-tte"/>
          </w:pPr>
        </w:p>
      </w:tc>
    </w:tr>
  </w:tbl>
  <w:p w:rsidR="00D07F8D" w:rsidRDefault="00D07F8D">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24C2" w:rsidRDefault="007924C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0264_"/>
      </v:shape>
    </w:pict>
  </w:numPicBullet>
  <w:abstractNum w:abstractNumId="0">
    <w:nsid w:val="00000001"/>
    <w:multiLevelType w:val="multilevel"/>
    <w:tmpl w:val="00000001"/>
    <w:lvl w:ilvl="0">
      <w:start w:val="1"/>
      <w:numFmt w:val="upperRoman"/>
      <w:pStyle w:val="odTemplateTexttitlelevel01"/>
      <w:lvlText w:val=" %1."/>
      <w:lvlJc w:val="left"/>
      <w:pPr>
        <w:tabs>
          <w:tab w:val="num" w:pos="283"/>
        </w:tabs>
        <w:ind w:left="283" w:hanging="283"/>
      </w:pPr>
    </w:lvl>
    <w:lvl w:ilvl="1">
      <w:start w:val="1"/>
      <w:numFmt w:val="upperLetter"/>
      <w:pStyle w:val="odTemplateTexttitlelevel02"/>
      <w:lvlText w:val=" %2."/>
      <w:lvlJc w:val="left"/>
      <w:pPr>
        <w:tabs>
          <w:tab w:val="num" w:pos="567"/>
        </w:tabs>
        <w:ind w:left="567" w:hanging="283"/>
      </w:pPr>
    </w:lvl>
    <w:lvl w:ilvl="2">
      <w:start w:val="1"/>
      <w:numFmt w:val="decimal"/>
      <w:lvlText w:val=" %3."/>
      <w:lvlJc w:val="left"/>
      <w:pPr>
        <w:tabs>
          <w:tab w:val="num" w:pos="850"/>
        </w:tabs>
        <w:ind w:left="850" w:hanging="283"/>
      </w:pPr>
    </w:lvl>
    <w:lvl w:ilvl="3">
      <w:start w:val="1"/>
      <w:numFmt w:val="lowerLetter"/>
      <w:lvlText w:val=" %4)"/>
      <w:lvlJc w:val="left"/>
      <w:pPr>
        <w:tabs>
          <w:tab w:val="num" w:pos="1134"/>
        </w:tabs>
        <w:ind w:left="1134" w:hanging="283"/>
      </w:pPr>
    </w:lvl>
    <w:lvl w:ilvl="4">
      <w:start w:val="1"/>
      <w:numFmt w:val="lowerRoman"/>
      <w:lvlText w:val=" %5 "/>
      <w:lvlJc w:val="left"/>
      <w:pPr>
        <w:tabs>
          <w:tab w:val="num" w:pos="1417"/>
        </w:tabs>
        <w:ind w:left="1417" w:hanging="283"/>
      </w:pPr>
    </w:lvl>
    <w:lvl w:ilvl="5">
      <w:start w:val="1"/>
      <w:numFmt w:val="decimal"/>
      <w:lvlText w:val=" %6 "/>
      <w:lvlJc w:val="left"/>
      <w:pPr>
        <w:tabs>
          <w:tab w:val="num" w:pos="1701"/>
        </w:tabs>
        <w:ind w:left="1701" w:hanging="283"/>
      </w:pPr>
    </w:lvl>
    <w:lvl w:ilvl="6">
      <w:start w:val="1"/>
      <w:numFmt w:val="decimal"/>
      <w:lvlText w:val=" %7 "/>
      <w:lvlJc w:val="left"/>
      <w:pPr>
        <w:tabs>
          <w:tab w:val="num" w:pos="1984"/>
        </w:tabs>
        <w:ind w:left="1984" w:hanging="283"/>
      </w:pPr>
    </w:lvl>
    <w:lvl w:ilvl="7">
      <w:start w:val="1"/>
      <w:numFmt w:val="decimal"/>
      <w:lvlText w:val=" %8 "/>
      <w:lvlJc w:val="left"/>
      <w:pPr>
        <w:tabs>
          <w:tab w:val="num" w:pos="2268"/>
        </w:tabs>
        <w:ind w:left="2268" w:hanging="283"/>
      </w:pPr>
    </w:lvl>
    <w:lvl w:ilvl="8">
      <w:start w:val="1"/>
      <w:numFmt w:val="decimal"/>
      <w:lvlText w:val=" %9 "/>
      <w:lvlJc w:val="left"/>
      <w:pPr>
        <w:tabs>
          <w:tab w:val="num" w:pos="2551"/>
        </w:tabs>
        <w:ind w:left="2551" w:hanging="283"/>
      </w:pPr>
    </w:lvl>
  </w:abstractNum>
  <w:abstractNum w:abstractNumId="1">
    <w:nsid w:val="00000004"/>
    <w:multiLevelType w:val="multilevel"/>
    <w:tmpl w:val="00000004"/>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4">
    <w:nsid w:val="00000007"/>
    <w:multiLevelType w:val="multilevel"/>
    <w:tmpl w:val="00000007"/>
    <w:lvl w:ilvl="0">
      <w:start w:val="1"/>
      <w:numFmt w:val="bullet"/>
      <w:pStyle w:val="optxtitemizedListTagparagraphlevel1"/>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5">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2FA6287"/>
    <w:multiLevelType w:val="hybridMultilevel"/>
    <w:tmpl w:val="3086006C"/>
    <w:lvl w:ilvl="0" w:tplc="DB002D4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84627C8"/>
    <w:multiLevelType w:val="hybridMultilevel"/>
    <w:tmpl w:val="D6BA4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8526E81"/>
    <w:multiLevelType w:val="hybridMultilevel"/>
    <w:tmpl w:val="CCBC011C"/>
    <w:lvl w:ilvl="0" w:tplc="2E8AF294">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nsid w:val="10F83FF6"/>
    <w:multiLevelType w:val="hybridMultilevel"/>
    <w:tmpl w:val="E6226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11">
    <w:nsid w:val="11EE0B9F"/>
    <w:multiLevelType w:val="hybridMultilevel"/>
    <w:tmpl w:val="FE0246C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181F21A2"/>
    <w:multiLevelType w:val="hybridMultilevel"/>
    <w:tmpl w:val="02DC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88B43EB"/>
    <w:multiLevelType w:val="hybridMultilevel"/>
    <w:tmpl w:val="8ED4C974"/>
    <w:lvl w:ilvl="0" w:tplc="040C000B">
      <w:start w:val="1"/>
      <w:numFmt w:val="bullet"/>
      <w:lvlText w:val=""/>
      <w:lvlJc w:val="left"/>
      <w:pPr>
        <w:tabs>
          <w:tab w:val="num" w:pos="1428"/>
        </w:tabs>
        <w:ind w:left="1428" w:hanging="360"/>
      </w:pPr>
      <w:rPr>
        <w:rFonts w:ascii="Wingdings" w:hAnsi="Wingdings" w:hint="default"/>
      </w:rPr>
    </w:lvl>
    <w:lvl w:ilvl="1" w:tplc="040C0003" w:tentative="1">
      <w:start w:val="1"/>
      <w:numFmt w:val="bullet"/>
      <w:lvlText w:val="o"/>
      <w:lvlJc w:val="left"/>
      <w:pPr>
        <w:tabs>
          <w:tab w:val="num" w:pos="2148"/>
        </w:tabs>
        <w:ind w:left="2148" w:hanging="360"/>
      </w:pPr>
      <w:rPr>
        <w:rFonts w:ascii="Courier New" w:hAnsi="Courier New" w:hint="default"/>
      </w:rPr>
    </w:lvl>
    <w:lvl w:ilvl="2" w:tplc="040C0005" w:tentative="1">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14">
    <w:nsid w:val="1A294431"/>
    <w:multiLevelType w:val="hybridMultilevel"/>
    <w:tmpl w:val="87F652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C076A46"/>
    <w:multiLevelType w:val="multilevel"/>
    <w:tmpl w:val="3920F67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1D074E5A"/>
    <w:multiLevelType w:val="hybridMultilevel"/>
    <w:tmpl w:val="DAE2B052"/>
    <w:lvl w:ilvl="0" w:tplc="AEE653CA">
      <w:start w:val="4"/>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nsid w:val="1E3A4AB1"/>
    <w:multiLevelType w:val="hybridMultilevel"/>
    <w:tmpl w:val="72F82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1FB107F3"/>
    <w:multiLevelType w:val="hybridMultilevel"/>
    <w:tmpl w:val="3DCA0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16E32AB"/>
    <w:multiLevelType w:val="hybridMultilevel"/>
    <w:tmpl w:val="6CFEB67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5FA27A8"/>
    <w:multiLevelType w:val="hybridMultilevel"/>
    <w:tmpl w:val="156401A8"/>
    <w:lvl w:ilvl="0" w:tplc="DB002D4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6C64679"/>
    <w:multiLevelType w:val="hybridMultilevel"/>
    <w:tmpl w:val="CA501C42"/>
    <w:lvl w:ilvl="0" w:tplc="A0A2052E">
      <w:start w:val="1"/>
      <w:numFmt w:val="bullet"/>
      <w:lvlText w:val="ü"/>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2B4F27EA"/>
    <w:multiLevelType w:val="hybridMultilevel"/>
    <w:tmpl w:val="CDB89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62E41EF"/>
    <w:multiLevelType w:val="hybridMultilevel"/>
    <w:tmpl w:val="5F64D416"/>
    <w:lvl w:ilvl="0" w:tplc="85DCD0B6">
      <w:start w:val="1"/>
      <w:numFmt w:val="decimal"/>
      <w:pStyle w:val="Titre3"/>
      <w:lvlText w:val="Etape %1."/>
      <w:lvlJc w:val="right"/>
      <w:pPr>
        <w:ind w:left="360" w:hanging="360"/>
      </w:pPr>
      <w:rPr>
        <w:rFonts w:hint="default"/>
        <w:b/>
        <w:i w:val="0"/>
      </w:rPr>
    </w:lvl>
    <w:lvl w:ilvl="1" w:tplc="040C0019" w:tentative="1">
      <w:start w:val="1"/>
      <w:numFmt w:val="lowerLetter"/>
      <w:lvlText w:val="%2."/>
      <w:lvlJc w:val="left"/>
      <w:pPr>
        <w:ind w:left="1287" w:hanging="360"/>
      </w:pPr>
    </w:lvl>
    <w:lvl w:ilvl="2" w:tplc="040C001B" w:tentative="1">
      <w:start w:val="1"/>
      <w:numFmt w:val="lowerRoman"/>
      <w:lvlText w:val="%3."/>
      <w:lvlJc w:val="right"/>
      <w:pPr>
        <w:ind w:left="2007" w:hanging="180"/>
      </w:pPr>
    </w:lvl>
    <w:lvl w:ilvl="3" w:tplc="040C000F" w:tentative="1">
      <w:start w:val="1"/>
      <w:numFmt w:val="decimal"/>
      <w:lvlText w:val="%4."/>
      <w:lvlJc w:val="left"/>
      <w:pPr>
        <w:ind w:left="2727" w:hanging="360"/>
      </w:pPr>
    </w:lvl>
    <w:lvl w:ilvl="4" w:tplc="040C0019" w:tentative="1">
      <w:start w:val="1"/>
      <w:numFmt w:val="lowerLetter"/>
      <w:lvlText w:val="%5."/>
      <w:lvlJc w:val="left"/>
      <w:pPr>
        <w:ind w:left="3447" w:hanging="360"/>
      </w:pPr>
    </w:lvl>
    <w:lvl w:ilvl="5" w:tplc="040C001B" w:tentative="1">
      <w:start w:val="1"/>
      <w:numFmt w:val="lowerRoman"/>
      <w:lvlText w:val="%6."/>
      <w:lvlJc w:val="right"/>
      <w:pPr>
        <w:ind w:left="4167" w:hanging="180"/>
      </w:pPr>
    </w:lvl>
    <w:lvl w:ilvl="6" w:tplc="040C000F" w:tentative="1">
      <w:start w:val="1"/>
      <w:numFmt w:val="decimal"/>
      <w:lvlText w:val="%7."/>
      <w:lvlJc w:val="left"/>
      <w:pPr>
        <w:ind w:left="4887" w:hanging="360"/>
      </w:pPr>
    </w:lvl>
    <w:lvl w:ilvl="7" w:tplc="040C0019" w:tentative="1">
      <w:start w:val="1"/>
      <w:numFmt w:val="lowerLetter"/>
      <w:lvlText w:val="%8."/>
      <w:lvlJc w:val="left"/>
      <w:pPr>
        <w:ind w:left="5607" w:hanging="360"/>
      </w:pPr>
    </w:lvl>
    <w:lvl w:ilvl="8" w:tplc="040C001B" w:tentative="1">
      <w:start w:val="1"/>
      <w:numFmt w:val="lowerRoman"/>
      <w:lvlText w:val="%9."/>
      <w:lvlJc w:val="right"/>
      <w:pPr>
        <w:ind w:left="6327" w:hanging="180"/>
      </w:pPr>
    </w:lvl>
  </w:abstractNum>
  <w:abstractNum w:abstractNumId="24">
    <w:nsid w:val="3A2D0F49"/>
    <w:multiLevelType w:val="hybridMultilevel"/>
    <w:tmpl w:val="27541E62"/>
    <w:lvl w:ilvl="0" w:tplc="040C000B">
      <w:start w:val="1"/>
      <w:numFmt w:val="bullet"/>
      <w:lvlText w:val=""/>
      <w:lvlJc w:val="left"/>
      <w:pPr>
        <w:tabs>
          <w:tab w:val="num" w:pos="360"/>
        </w:tabs>
        <w:ind w:left="360" w:hanging="360"/>
      </w:pPr>
      <w:rPr>
        <w:rFonts w:ascii="Wingdings" w:hAnsi="Wingdings"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25">
    <w:nsid w:val="3AB74EEE"/>
    <w:multiLevelType w:val="hybridMultilevel"/>
    <w:tmpl w:val="9B9EA5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1B46256"/>
    <w:multiLevelType w:val="multilevel"/>
    <w:tmpl w:val="C7D012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8">
    <w:nsid w:val="42766B0B"/>
    <w:multiLevelType w:val="hybridMultilevel"/>
    <w:tmpl w:val="A7B2C478"/>
    <w:lvl w:ilvl="0" w:tplc="040C0001">
      <w:start w:val="1"/>
      <w:numFmt w:val="bullet"/>
      <w:lvlText w:val=""/>
      <w:lvlJc w:val="left"/>
      <w:pPr>
        <w:ind w:left="1072" w:hanging="360"/>
      </w:pPr>
      <w:rPr>
        <w:rFonts w:ascii="Symbol" w:hAnsi="Symbol" w:hint="default"/>
      </w:rPr>
    </w:lvl>
    <w:lvl w:ilvl="1" w:tplc="040C0003" w:tentative="1">
      <w:start w:val="1"/>
      <w:numFmt w:val="bullet"/>
      <w:lvlText w:val="o"/>
      <w:lvlJc w:val="left"/>
      <w:pPr>
        <w:ind w:left="1792" w:hanging="360"/>
      </w:pPr>
      <w:rPr>
        <w:rFonts w:ascii="Courier New" w:hAnsi="Courier New" w:cs="Courier New" w:hint="default"/>
      </w:rPr>
    </w:lvl>
    <w:lvl w:ilvl="2" w:tplc="040C0005" w:tentative="1">
      <w:start w:val="1"/>
      <w:numFmt w:val="bullet"/>
      <w:lvlText w:val=""/>
      <w:lvlJc w:val="left"/>
      <w:pPr>
        <w:ind w:left="2512" w:hanging="360"/>
      </w:pPr>
      <w:rPr>
        <w:rFonts w:ascii="Wingdings" w:hAnsi="Wingdings" w:hint="default"/>
      </w:rPr>
    </w:lvl>
    <w:lvl w:ilvl="3" w:tplc="040C0001" w:tentative="1">
      <w:start w:val="1"/>
      <w:numFmt w:val="bullet"/>
      <w:lvlText w:val=""/>
      <w:lvlJc w:val="left"/>
      <w:pPr>
        <w:ind w:left="3232" w:hanging="360"/>
      </w:pPr>
      <w:rPr>
        <w:rFonts w:ascii="Symbol" w:hAnsi="Symbol" w:hint="default"/>
      </w:rPr>
    </w:lvl>
    <w:lvl w:ilvl="4" w:tplc="040C0003" w:tentative="1">
      <w:start w:val="1"/>
      <w:numFmt w:val="bullet"/>
      <w:lvlText w:val="o"/>
      <w:lvlJc w:val="left"/>
      <w:pPr>
        <w:ind w:left="3952" w:hanging="360"/>
      </w:pPr>
      <w:rPr>
        <w:rFonts w:ascii="Courier New" w:hAnsi="Courier New" w:cs="Courier New" w:hint="default"/>
      </w:rPr>
    </w:lvl>
    <w:lvl w:ilvl="5" w:tplc="040C0005" w:tentative="1">
      <w:start w:val="1"/>
      <w:numFmt w:val="bullet"/>
      <w:lvlText w:val=""/>
      <w:lvlJc w:val="left"/>
      <w:pPr>
        <w:ind w:left="4672" w:hanging="360"/>
      </w:pPr>
      <w:rPr>
        <w:rFonts w:ascii="Wingdings" w:hAnsi="Wingdings" w:hint="default"/>
      </w:rPr>
    </w:lvl>
    <w:lvl w:ilvl="6" w:tplc="040C0001" w:tentative="1">
      <w:start w:val="1"/>
      <w:numFmt w:val="bullet"/>
      <w:lvlText w:val=""/>
      <w:lvlJc w:val="left"/>
      <w:pPr>
        <w:ind w:left="5392" w:hanging="360"/>
      </w:pPr>
      <w:rPr>
        <w:rFonts w:ascii="Symbol" w:hAnsi="Symbol" w:hint="default"/>
      </w:rPr>
    </w:lvl>
    <w:lvl w:ilvl="7" w:tplc="040C0003" w:tentative="1">
      <w:start w:val="1"/>
      <w:numFmt w:val="bullet"/>
      <w:lvlText w:val="o"/>
      <w:lvlJc w:val="left"/>
      <w:pPr>
        <w:ind w:left="6112" w:hanging="360"/>
      </w:pPr>
      <w:rPr>
        <w:rFonts w:ascii="Courier New" w:hAnsi="Courier New" w:cs="Courier New" w:hint="default"/>
      </w:rPr>
    </w:lvl>
    <w:lvl w:ilvl="8" w:tplc="040C0005" w:tentative="1">
      <w:start w:val="1"/>
      <w:numFmt w:val="bullet"/>
      <w:lvlText w:val=""/>
      <w:lvlJc w:val="left"/>
      <w:pPr>
        <w:ind w:left="6832" w:hanging="360"/>
      </w:pPr>
      <w:rPr>
        <w:rFonts w:ascii="Wingdings" w:hAnsi="Wingdings" w:hint="default"/>
      </w:rPr>
    </w:lvl>
  </w:abstractNum>
  <w:abstractNum w:abstractNumId="29">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D7A1163"/>
    <w:multiLevelType w:val="hybridMultilevel"/>
    <w:tmpl w:val="685E803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nsid w:val="50714A8F"/>
    <w:multiLevelType w:val="hybridMultilevel"/>
    <w:tmpl w:val="44781802"/>
    <w:lvl w:ilvl="0" w:tplc="040C0001">
      <w:start w:val="1"/>
      <w:numFmt w:val="bullet"/>
      <w:lvlText w:val=""/>
      <w:lvlJc w:val="left"/>
      <w:pPr>
        <w:ind w:left="1072" w:hanging="360"/>
      </w:pPr>
      <w:rPr>
        <w:rFonts w:ascii="Symbol" w:hAnsi="Symbol" w:hint="default"/>
      </w:rPr>
    </w:lvl>
    <w:lvl w:ilvl="1" w:tplc="040C0003" w:tentative="1">
      <w:start w:val="1"/>
      <w:numFmt w:val="bullet"/>
      <w:lvlText w:val="o"/>
      <w:lvlJc w:val="left"/>
      <w:pPr>
        <w:ind w:left="1792" w:hanging="360"/>
      </w:pPr>
      <w:rPr>
        <w:rFonts w:ascii="Courier New" w:hAnsi="Courier New" w:cs="Courier New" w:hint="default"/>
      </w:rPr>
    </w:lvl>
    <w:lvl w:ilvl="2" w:tplc="040C0005" w:tentative="1">
      <w:start w:val="1"/>
      <w:numFmt w:val="bullet"/>
      <w:lvlText w:val=""/>
      <w:lvlJc w:val="left"/>
      <w:pPr>
        <w:ind w:left="2512" w:hanging="360"/>
      </w:pPr>
      <w:rPr>
        <w:rFonts w:ascii="Wingdings" w:hAnsi="Wingdings" w:hint="default"/>
      </w:rPr>
    </w:lvl>
    <w:lvl w:ilvl="3" w:tplc="040C0001" w:tentative="1">
      <w:start w:val="1"/>
      <w:numFmt w:val="bullet"/>
      <w:lvlText w:val=""/>
      <w:lvlJc w:val="left"/>
      <w:pPr>
        <w:ind w:left="3232" w:hanging="360"/>
      </w:pPr>
      <w:rPr>
        <w:rFonts w:ascii="Symbol" w:hAnsi="Symbol" w:hint="default"/>
      </w:rPr>
    </w:lvl>
    <w:lvl w:ilvl="4" w:tplc="040C0003" w:tentative="1">
      <w:start w:val="1"/>
      <w:numFmt w:val="bullet"/>
      <w:lvlText w:val="o"/>
      <w:lvlJc w:val="left"/>
      <w:pPr>
        <w:ind w:left="3952" w:hanging="360"/>
      </w:pPr>
      <w:rPr>
        <w:rFonts w:ascii="Courier New" w:hAnsi="Courier New" w:cs="Courier New" w:hint="default"/>
      </w:rPr>
    </w:lvl>
    <w:lvl w:ilvl="5" w:tplc="040C0005" w:tentative="1">
      <w:start w:val="1"/>
      <w:numFmt w:val="bullet"/>
      <w:lvlText w:val=""/>
      <w:lvlJc w:val="left"/>
      <w:pPr>
        <w:ind w:left="4672" w:hanging="360"/>
      </w:pPr>
      <w:rPr>
        <w:rFonts w:ascii="Wingdings" w:hAnsi="Wingdings" w:hint="default"/>
      </w:rPr>
    </w:lvl>
    <w:lvl w:ilvl="6" w:tplc="040C0001" w:tentative="1">
      <w:start w:val="1"/>
      <w:numFmt w:val="bullet"/>
      <w:lvlText w:val=""/>
      <w:lvlJc w:val="left"/>
      <w:pPr>
        <w:ind w:left="5392" w:hanging="360"/>
      </w:pPr>
      <w:rPr>
        <w:rFonts w:ascii="Symbol" w:hAnsi="Symbol" w:hint="default"/>
      </w:rPr>
    </w:lvl>
    <w:lvl w:ilvl="7" w:tplc="040C0003" w:tentative="1">
      <w:start w:val="1"/>
      <w:numFmt w:val="bullet"/>
      <w:lvlText w:val="o"/>
      <w:lvlJc w:val="left"/>
      <w:pPr>
        <w:ind w:left="6112" w:hanging="360"/>
      </w:pPr>
      <w:rPr>
        <w:rFonts w:ascii="Courier New" w:hAnsi="Courier New" w:cs="Courier New" w:hint="default"/>
      </w:rPr>
    </w:lvl>
    <w:lvl w:ilvl="8" w:tplc="040C0005" w:tentative="1">
      <w:start w:val="1"/>
      <w:numFmt w:val="bullet"/>
      <w:lvlText w:val=""/>
      <w:lvlJc w:val="left"/>
      <w:pPr>
        <w:ind w:left="6832" w:hanging="360"/>
      </w:pPr>
      <w:rPr>
        <w:rFonts w:ascii="Wingdings" w:hAnsi="Wingdings" w:hint="default"/>
      </w:rPr>
    </w:lvl>
  </w:abstractNum>
  <w:abstractNum w:abstractNumId="34">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36">
    <w:nsid w:val="62202EE0"/>
    <w:multiLevelType w:val="hybridMultilevel"/>
    <w:tmpl w:val="02AE29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6C6028C"/>
    <w:multiLevelType w:val="hybridMultilevel"/>
    <w:tmpl w:val="C62E73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FB826BA"/>
    <w:multiLevelType w:val="hybridMultilevel"/>
    <w:tmpl w:val="D986AD86"/>
    <w:lvl w:ilvl="0" w:tplc="040C0001">
      <w:start w:val="1"/>
      <w:numFmt w:val="bullet"/>
      <w:lvlText w:val=""/>
      <w:lvlJc w:val="left"/>
      <w:pPr>
        <w:tabs>
          <w:tab w:val="num" w:pos="720"/>
        </w:tabs>
        <w:ind w:left="720" w:hanging="360"/>
      </w:pPr>
      <w:rPr>
        <w:rFonts w:ascii="Symbol" w:hAnsi="Symbol" w:hint="default"/>
      </w:rPr>
    </w:lvl>
    <w:lvl w:ilvl="1" w:tplc="040C0005">
      <w:start w:val="1"/>
      <w:numFmt w:val="bullet"/>
      <w:lvlText w:val=""/>
      <w:lvlJc w:val="left"/>
      <w:pPr>
        <w:tabs>
          <w:tab w:val="num" w:pos="1440"/>
        </w:tabs>
        <w:ind w:left="1440" w:hanging="360"/>
      </w:pPr>
      <w:rPr>
        <w:rFonts w:ascii="Wingdings" w:hAnsi="Wingdings" w:hint="default"/>
      </w:rPr>
    </w:lvl>
    <w:lvl w:ilvl="2" w:tplc="040C0001">
      <w:start w:val="1"/>
      <w:numFmt w:val="bullet"/>
      <w:lvlText w:val=""/>
      <w:lvlJc w:val="left"/>
      <w:pPr>
        <w:tabs>
          <w:tab w:val="num" w:pos="2160"/>
        </w:tabs>
        <w:ind w:left="2160" w:hanging="360"/>
      </w:pPr>
      <w:rPr>
        <w:rFonts w:ascii="Symbol" w:hAnsi="Symbol"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nsid w:val="71AC1D86"/>
    <w:multiLevelType w:val="hybridMultilevel"/>
    <w:tmpl w:val="AE6631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739D3179"/>
    <w:multiLevelType w:val="hybridMultilevel"/>
    <w:tmpl w:val="7C2881EE"/>
    <w:lvl w:ilvl="0" w:tplc="040C000D">
      <w:start w:val="1"/>
      <w:numFmt w:val="bullet"/>
      <w:lvlText w:val=""/>
      <w:lvlJc w:val="left"/>
      <w:pPr>
        <w:tabs>
          <w:tab w:val="num" w:pos="2421"/>
        </w:tabs>
        <w:ind w:left="2421" w:hanging="360"/>
      </w:pPr>
      <w:rPr>
        <w:rFonts w:ascii="Wingdings" w:hAnsi="Wingdings" w:hint="default"/>
      </w:rPr>
    </w:lvl>
    <w:lvl w:ilvl="1" w:tplc="040C0003">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abstractNum w:abstractNumId="42">
    <w:nsid w:val="781A52DB"/>
    <w:multiLevelType w:val="hybridMultilevel"/>
    <w:tmpl w:val="5F1E9204"/>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9156F7C"/>
    <w:multiLevelType w:val="hybridMultilevel"/>
    <w:tmpl w:val="77464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C577B58"/>
    <w:multiLevelType w:val="hybridMultilevel"/>
    <w:tmpl w:val="0EFC157A"/>
    <w:lvl w:ilvl="0" w:tplc="C8840BE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FF667F3"/>
    <w:multiLevelType w:val="hybridMultilevel"/>
    <w:tmpl w:val="48B0E9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29"/>
  </w:num>
  <w:num w:numId="4">
    <w:abstractNumId w:val="27"/>
  </w:num>
  <w:num w:numId="5">
    <w:abstractNumId w:val="38"/>
  </w:num>
  <w:num w:numId="6">
    <w:abstractNumId w:val="35"/>
  </w:num>
  <w:num w:numId="7">
    <w:abstractNumId w:val="31"/>
  </w:num>
  <w:num w:numId="8">
    <w:abstractNumId w:val="34"/>
  </w:num>
  <w:num w:numId="9">
    <w:abstractNumId w:val="42"/>
  </w:num>
  <w:num w:numId="10">
    <w:abstractNumId w:val="10"/>
  </w:num>
  <w:num w:numId="11">
    <w:abstractNumId w:val="26"/>
  </w:num>
  <w:num w:numId="12">
    <w:abstractNumId w:val="16"/>
  </w:num>
  <w:num w:numId="13">
    <w:abstractNumId w:val="23"/>
  </w:num>
  <w:num w:numId="14">
    <w:abstractNumId w:val="7"/>
  </w:num>
  <w:num w:numId="15">
    <w:abstractNumId w:val="36"/>
  </w:num>
  <w:num w:numId="16">
    <w:abstractNumId w:val="9"/>
  </w:num>
  <w:num w:numId="17">
    <w:abstractNumId w:val="6"/>
  </w:num>
  <w:num w:numId="18">
    <w:abstractNumId w:val="20"/>
  </w:num>
  <w:num w:numId="19">
    <w:abstractNumId w:val="1"/>
  </w:num>
  <w:num w:numId="20">
    <w:abstractNumId w:val="2"/>
  </w:num>
  <w:num w:numId="21">
    <w:abstractNumId w:val="4"/>
  </w:num>
  <w:num w:numId="22">
    <w:abstractNumId w:val="3"/>
  </w:num>
  <w:num w:numId="23">
    <w:abstractNumId w:val="0"/>
  </w:num>
  <w:num w:numId="24">
    <w:abstractNumId w:val="14"/>
  </w:num>
  <w:num w:numId="25">
    <w:abstractNumId w:val="19"/>
  </w:num>
  <w:num w:numId="26">
    <w:abstractNumId w:val="43"/>
  </w:num>
  <w:num w:numId="27">
    <w:abstractNumId w:val="25"/>
  </w:num>
  <w:num w:numId="28">
    <w:abstractNumId w:val="41"/>
  </w:num>
  <w:num w:numId="29">
    <w:abstractNumId w:val="18"/>
  </w:num>
  <w:num w:numId="30">
    <w:abstractNumId w:val="21"/>
  </w:num>
  <w:num w:numId="31">
    <w:abstractNumId w:val="40"/>
  </w:num>
  <w:num w:numId="32">
    <w:abstractNumId w:val="12"/>
  </w:num>
  <w:num w:numId="33">
    <w:abstractNumId w:val="45"/>
  </w:num>
  <w:num w:numId="34">
    <w:abstractNumId w:val="23"/>
  </w:num>
  <w:num w:numId="35">
    <w:abstractNumId w:val="42"/>
    <w:lvlOverride w:ilvl="0">
      <w:startOverride w:val="1"/>
    </w:lvlOverride>
  </w:num>
  <w:num w:numId="36">
    <w:abstractNumId w:val="15"/>
  </w:num>
  <w:num w:numId="37">
    <w:abstractNumId w:val="13"/>
  </w:num>
  <w:num w:numId="38">
    <w:abstractNumId w:val="32"/>
  </w:num>
  <w:num w:numId="39">
    <w:abstractNumId w:val="11"/>
  </w:num>
  <w:num w:numId="40">
    <w:abstractNumId w:val="39"/>
  </w:num>
  <w:num w:numId="41">
    <w:abstractNumId w:val="8"/>
  </w:num>
  <w:num w:numId="42">
    <w:abstractNumId w:val="24"/>
  </w:num>
  <w:num w:numId="43">
    <w:abstractNumId w:val="22"/>
  </w:num>
  <w:num w:numId="44">
    <w:abstractNumId w:val="37"/>
  </w:num>
  <w:num w:numId="45">
    <w:abstractNumId w:val="17"/>
  </w:num>
  <w:num w:numId="46">
    <w:abstractNumId w:val="44"/>
  </w:num>
  <w:num w:numId="47">
    <w:abstractNumId w:val="28"/>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20CE0"/>
    <w:rsid w:val="00033B73"/>
    <w:rsid w:val="000340ED"/>
    <w:rsid w:val="00034D8C"/>
    <w:rsid w:val="00046F43"/>
    <w:rsid w:val="00050D8D"/>
    <w:rsid w:val="000529FB"/>
    <w:rsid w:val="000530AF"/>
    <w:rsid w:val="0006207F"/>
    <w:rsid w:val="00064681"/>
    <w:rsid w:val="000655E8"/>
    <w:rsid w:val="000729DF"/>
    <w:rsid w:val="000730CC"/>
    <w:rsid w:val="00073186"/>
    <w:rsid w:val="000A51A4"/>
    <w:rsid w:val="000B3604"/>
    <w:rsid w:val="000B5AAE"/>
    <w:rsid w:val="000C2D8C"/>
    <w:rsid w:val="000E0C17"/>
    <w:rsid w:val="000E407D"/>
    <w:rsid w:val="000F3463"/>
    <w:rsid w:val="000F5D55"/>
    <w:rsid w:val="0010574E"/>
    <w:rsid w:val="00114451"/>
    <w:rsid w:val="001328FD"/>
    <w:rsid w:val="00143AB8"/>
    <w:rsid w:val="00155965"/>
    <w:rsid w:val="00175EE1"/>
    <w:rsid w:val="00182546"/>
    <w:rsid w:val="001911FC"/>
    <w:rsid w:val="00191DCD"/>
    <w:rsid w:val="001E48AA"/>
    <w:rsid w:val="001E6368"/>
    <w:rsid w:val="0020628D"/>
    <w:rsid w:val="00207EDB"/>
    <w:rsid w:val="002173D4"/>
    <w:rsid w:val="00233CA1"/>
    <w:rsid w:val="002437EB"/>
    <w:rsid w:val="00264D24"/>
    <w:rsid w:val="00291386"/>
    <w:rsid w:val="0029301E"/>
    <w:rsid w:val="002B52BB"/>
    <w:rsid w:val="002C3565"/>
    <w:rsid w:val="002E09BF"/>
    <w:rsid w:val="0030369E"/>
    <w:rsid w:val="003410E0"/>
    <w:rsid w:val="00357715"/>
    <w:rsid w:val="003976D9"/>
    <w:rsid w:val="003B6EFF"/>
    <w:rsid w:val="003C2851"/>
    <w:rsid w:val="003E2ED3"/>
    <w:rsid w:val="003E601A"/>
    <w:rsid w:val="003F5656"/>
    <w:rsid w:val="00400335"/>
    <w:rsid w:val="0040505B"/>
    <w:rsid w:val="00406086"/>
    <w:rsid w:val="00410CBD"/>
    <w:rsid w:val="004111F3"/>
    <w:rsid w:val="0041283F"/>
    <w:rsid w:val="00417E20"/>
    <w:rsid w:val="00440CDA"/>
    <w:rsid w:val="00442FBA"/>
    <w:rsid w:val="00463964"/>
    <w:rsid w:val="00465913"/>
    <w:rsid w:val="0049147C"/>
    <w:rsid w:val="004A0A1B"/>
    <w:rsid w:val="004D29FB"/>
    <w:rsid w:val="004D46EF"/>
    <w:rsid w:val="00505096"/>
    <w:rsid w:val="00545892"/>
    <w:rsid w:val="0058437A"/>
    <w:rsid w:val="005D5FF5"/>
    <w:rsid w:val="005E2E8E"/>
    <w:rsid w:val="005E61F9"/>
    <w:rsid w:val="00602C20"/>
    <w:rsid w:val="00627914"/>
    <w:rsid w:val="0064077C"/>
    <w:rsid w:val="00643DB0"/>
    <w:rsid w:val="00683366"/>
    <w:rsid w:val="006C1A88"/>
    <w:rsid w:val="006D7495"/>
    <w:rsid w:val="006E48CF"/>
    <w:rsid w:val="006F1771"/>
    <w:rsid w:val="00713C05"/>
    <w:rsid w:val="007435D9"/>
    <w:rsid w:val="00767744"/>
    <w:rsid w:val="007803DF"/>
    <w:rsid w:val="007924C2"/>
    <w:rsid w:val="00795226"/>
    <w:rsid w:val="00796F7B"/>
    <w:rsid w:val="007A25F0"/>
    <w:rsid w:val="007B58DB"/>
    <w:rsid w:val="007C4D0D"/>
    <w:rsid w:val="007D372C"/>
    <w:rsid w:val="007E3C16"/>
    <w:rsid w:val="007F4626"/>
    <w:rsid w:val="008137C7"/>
    <w:rsid w:val="008215AA"/>
    <w:rsid w:val="0083105E"/>
    <w:rsid w:val="0085045C"/>
    <w:rsid w:val="008506D4"/>
    <w:rsid w:val="008564F0"/>
    <w:rsid w:val="008573A5"/>
    <w:rsid w:val="00875291"/>
    <w:rsid w:val="00897D1F"/>
    <w:rsid w:val="008C0AA7"/>
    <w:rsid w:val="008C3700"/>
    <w:rsid w:val="008D13AF"/>
    <w:rsid w:val="008D325E"/>
    <w:rsid w:val="00922284"/>
    <w:rsid w:val="00934F11"/>
    <w:rsid w:val="009506ED"/>
    <w:rsid w:val="00961674"/>
    <w:rsid w:val="00965292"/>
    <w:rsid w:val="009702D0"/>
    <w:rsid w:val="00976058"/>
    <w:rsid w:val="009912A2"/>
    <w:rsid w:val="009B3D01"/>
    <w:rsid w:val="009B4615"/>
    <w:rsid w:val="009D2A31"/>
    <w:rsid w:val="009D6676"/>
    <w:rsid w:val="009E49E8"/>
    <w:rsid w:val="009F2504"/>
    <w:rsid w:val="00A0743E"/>
    <w:rsid w:val="00A144CF"/>
    <w:rsid w:val="00A4601C"/>
    <w:rsid w:val="00A51277"/>
    <w:rsid w:val="00A5360F"/>
    <w:rsid w:val="00A53972"/>
    <w:rsid w:val="00A750BE"/>
    <w:rsid w:val="00A85652"/>
    <w:rsid w:val="00A87297"/>
    <w:rsid w:val="00AA1D62"/>
    <w:rsid w:val="00AC55D0"/>
    <w:rsid w:val="00AC78D6"/>
    <w:rsid w:val="00AD07BF"/>
    <w:rsid w:val="00AD5B84"/>
    <w:rsid w:val="00AD7B37"/>
    <w:rsid w:val="00AE70B9"/>
    <w:rsid w:val="00B01161"/>
    <w:rsid w:val="00B015E4"/>
    <w:rsid w:val="00B10511"/>
    <w:rsid w:val="00B26952"/>
    <w:rsid w:val="00B41F7C"/>
    <w:rsid w:val="00B44205"/>
    <w:rsid w:val="00B61749"/>
    <w:rsid w:val="00B716BB"/>
    <w:rsid w:val="00B74900"/>
    <w:rsid w:val="00B75838"/>
    <w:rsid w:val="00BA1C9D"/>
    <w:rsid w:val="00BA3C51"/>
    <w:rsid w:val="00BA3DF3"/>
    <w:rsid w:val="00BC4C45"/>
    <w:rsid w:val="00BD0F3F"/>
    <w:rsid w:val="00BD589A"/>
    <w:rsid w:val="00BD7627"/>
    <w:rsid w:val="00BE6AE9"/>
    <w:rsid w:val="00BF5A92"/>
    <w:rsid w:val="00BF74E6"/>
    <w:rsid w:val="00C1001E"/>
    <w:rsid w:val="00C21DEC"/>
    <w:rsid w:val="00C43A6C"/>
    <w:rsid w:val="00C54914"/>
    <w:rsid w:val="00C65CC8"/>
    <w:rsid w:val="00C70184"/>
    <w:rsid w:val="00CB39F4"/>
    <w:rsid w:val="00CC3F16"/>
    <w:rsid w:val="00CE7B9D"/>
    <w:rsid w:val="00CE7C99"/>
    <w:rsid w:val="00CF549E"/>
    <w:rsid w:val="00D005C6"/>
    <w:rsid w:val="00D04533"/>
    <w:rsid w:val="00D07F8D"/>
    <w:rsid w:val="00D13B5B"/>
    <w:rsid w:val="00D205F7"/>
    <w:rsid w:val="00D25E4A"/>
    <w:rsid w:val="00D31B3A"/>
    <w:rsid w:val="00D35F7D"/>
    <w:rsid w:val="00D45098"/>
    <w:rsid w:val="00D84AB3"/>
    <w:rsid w:val="00D917A8"/>
    <w:rsid w:val="00D945B6"/>
    <w:rsid w:val="00D96BB9"/>
    <w:rsid w:val="00DA5A68"/>
    <w:rsid w:val="00DD6CFA"/>
    <w:rsid w:val="00DE340E"/>
    <w:rsid w:val="00DE7CB9"/>
    <w:rsid w:val="00E03707"/>
    <w:rsid w:val="00E36033"/>
    <w:rsid w:val="00E36FF2"/>
    <w:rsid w:val="00E669B7"/>
    <w:rsid w:val="00E80790"/>
    <w:rsid w:val="00E832AB"/>
    <w:rsid w:val="00E97BEB"/>
    <w:rsid w:val="00E97D1B"/>
    <w:rsid w:val="00EC0CC6"/>
    <w:rsid w:val="00ED32B4"/>
    <w:rsid w:val="00ED34ED"/>
    <w:rsid w:val="00EE4B40"/>
    <w:rsid w:val="00EF1A18"/>
    <w:rsid w:val="00EF5B05"/>
    <w:rsid w:val="00F04303"/>
    <w:rsid w:val="00F06AC9"/>
    <w:rsid w:val="00F20B09"/>
    <w:rsid w:val="00F406EE"/>
    <w:rsid w:val="00F43922"/>
    <w:rsid w:val="00F45BFF"/>
    <w:rsid w:val="00F62BD4"/>
    <w:rsid w:val="00F6412E"/>
    <w:rsid w:val="00F74185"/>
    <w:rsid w:val="00F762FC"/>
    <w:rsid w:val="00F767A4"/>
    <w:rsid w:val="00F82635"/>
    <w:rsid w:val="00F9546E"/>
    <w:rsid w:val="00FA598E"/>
    <w:rsid w:val="00FD69FA"/>
    <w:rsid w:val="00FD7761"/>
    <w:rsid w:val="00FF2CD7"/>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0A51A4"/>
    <w:pPr>
      <w:keepNext/>
      <w:keepLines/>
      <w:numPr>
        <w:numId w:val="13"/>
      </w:numPr>
      <w:spacing w:before="200" w:after="0"/>
      <w:ind w:left="567"/>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0A51A4"/>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Retraitnormal">
    <w:name w:val="Normal Indent"/>
    <w:basedOn w:val="Normal"/>
    <w:rsid w:val="00A5360F"/>
    <w:pPr>
      <w:spacing w:after="0" w:line="240" w:lineRule="auto"/>
      <w:ind w:left="708"/>
      <w:jc w:val="left"/>
    </w:pPr>
    <w:rPr>
      <w:rFonts w:ascii="Comic Sans MS" w:eastAsia="Times New Roman" w:hAnsi="Comic Sans MS" w:cs="Times New Roman"/>
      <w:szCs w:val="24"/>
      <w:lang w:eastAsia="fr-FR"/>
    </w:rPr>
  </w:style>
  <w:style w:type="paragraph" w:customStyle="1" w:styleId="Figure">
    <w:name w:val="Figure"/>
    <w:basedOn w:val="Normal"/>
    <w:link w:val="FigureCar1"/>
    <w:rsid w:val="00A5360F"/>
    <w:pPr>
      <w:overflowPunct w:val="0"/>
      <w:autoSpaceDE w:val="0"/>
      <w:autoSpaceDN w:val="0"/>
      <w:adjustRightInd w:val="0"/>
      <w:spacing w:after="0" w:line="240" w:lineRule="auto"/>
      <w:jc w:val="center"/>
      <w:textAlignment w:val="baseline"/>
    </w:pPr>
    <w:rPr>
      <w:rFonts w:ascii="Comic Sans MS" w:eastAsia="Times New Roman" w:hAnsi="Comic Sans MS" w:cs="Times New Roman"/>
      <w:sz w:val="16"/>
      <w:szCs w:val="16"/>
      <w:lang w:eastAsia="fr-FR"/>
    </w:rPr>
  </w:style>
  <w:style w:type="character" w:customStyle="1" w:styleId="FigureCar1">
    <w:name w:val="Figure Car1"/>
    <w:basedOn w:val="Policepardfaut"/>
    <w:link w:val="Figure"/>
    <w:rsid w:val="00A5360F"/>
    <w:rPr>
      <w:rFonts w:ascii="Comic Sans MS" w:eastAsia="Times New Roman" w:hAnsi="Comic Sans MS" w:cs="Times New Roman"/>
      <w:sz w:val="16"/>
      <w:szCs w:val="16"/>
      <w:lang w:eastAsia="fr-FR"/>
    </w:rPr>
  </w:style>
  <w:style w:type="paragraph" w:customStyle="1" w:styleId="petitpetit">
    <w:name w:val="petit petit"/>
    <w:basedOn w:val="Normal"/>
    <w:link w:val="petitpetitCar"/>
    <w:rsid w:val="003F5656"/>
    <w:pPr>
      <w:overflowPunct w:val="0"/>
      <w:autoSpaceDE w:val="0"/>
      <w:autoSpaceDN w:val="0"/>
      <w:adjustRightInd w:val="0"/>
      <w:spacing w:after="0" w:line="240" w:lineRule="auto"/>
      <w:jc w:val="left"/>
      <w:textAlignment w:val="baseline"/>
    </w:pPr>
    <w:rPr>
      <w:rFonts w:ascii="Times New Roman" w:eastAsia="Times New Roman" w:hAnsi="Times New Roman" w:cs="Times New Roman"/>
      <w:sz w:val="14"/>
      <w:lang w:eastAsia="fr-FR"/>
    </w:rPr>
  </w:style>
  <w:style w:type="character" w:customStyle="1" w:styleId="petitpetitCar">
    <w:name w:val="petit petit Car"/>
    <w:basedOn w:val="Policepardfaut"/>
    <w:link w:val="petitpetit"/>
    <w:rsid w:val="003F5656"/>
    <w:rPr>
      <w:rFonts w:ascii="Times New Roman" w:eastAsia="Times New Roman" w:hAnsi="Times New Roman" w:cs="Times New Roman"/>
      <w:sz w:val="14"/>
      <w:lang w:eastAsia="fr-FR"/>
    </w:rPr>
  </w:style>
  <w:style w:type="paragraph" w:customStyle="1" w:styleId="PetitPetit0">
    <w:name w:val="Petit Petit"/>
    <w:basedOn w:val="Normal"/>
    <w:link w:val="PetitPetitCar0"/>
    <w:rsid w:val="003F5656"/>
    <w:pPr>
      <w:overflowPunct w:val="0"/>
      <w:autoSpaceDE w:val="0"/>
      <w:autoSpaceDN w:val="0"/>
      <w:adjustRightInd w:val="0"/>
      <w:spacing w:after="0" w:line="240" w:lineRule="auto"/>
      <w:ind w:left="567"/>
      <w:jc w:val="left"/>
      <w:textAlignment w:val="baseline"/>
    </w:pPr>
    <w:rPr>
      <w:rFonts w:ascii="Comic Sans MS" w:eastAsia="Times New Roman" w:hAnsi="Comic Sans MS" w:cs="Times New Roman"/>
      <w:sz w:val="14"/>
      <w:szCs w:val="18"/>
      <w:lang w:eastAsia="fr-FR"/>
    </w:rPr>
  </w:style>
  <w:style w:type="character" w:customStyle="1" w:styleId="PetitPetitCar0">
    <w:name w:val="Petit Petit Car"/>
    <w:basedOn w:val="Policepardfaut"/>
    <w:link w:val="PetitPetit0"/>
    <w:rsid w:val="003F5656"/>
    <w:rPr>
      <w:rFonts w:ascii="Comic Sans MS" w:eastAsia="Times New Roman" w:hAnsi="Comic Sans MS" w:cs="Times New Roman"/>
      <w:sz w:val="14"/>
      <w:szCs w:val="18"/>
      <w:lang w:eastAsia="fr-FR"/>
    </w:rPr>
  </w:style>
  <w:style w:type="character" w:customStyle="1" w:styleId="FigureCar">
    <w:name w:val="Figure Car"/>
    <w:basedOn w:val="Policepardfaut"/>
    <w:rsid w:val="003F5656"/>
    <w:rPr>
      <w:rFonts w:ascii="Comic Sans MS" w:hAnsi="Comic Sans MS"/>
      <w:sz w:val="16"/>
      <w:szCs w:val="16"/>
      <w:lang w:val="fr-FR" w:eastAsia="fr-FR" w:bidi="ar-SA"/>
    </w:rPr>
  </w:style>
  <w:style w:type="paragraph" w:customStyle="1" w:styleId="Logiciel">
    <w:name w:val="Logiciel"/>
    <w:basedOn w:val="Normal"/>
    <w:link w:val="LogicielCar"/>
    <w:rsid w:val="003F5656"/>
    <w:pPr>
      <w:overflowPunct w:val="0"/>
      <w:autoSpaceDE w:val="0"/>
      <w:autoSpaceDN w:val="0"/>
      <w:adjustRightInd w:val="0"/>
      <w:spacing w:after="0" w:line="240" w:lineRule="auto"/>
      <w:ind w:left="567"/>
      <w:jc w:val="left"/>
      <w:textAlignment w:val="baseline"/>
    </w:pPr>
    <w:rPr>
      <w:rFonts w:ascii="Times New Roman" w:eastAsia="Times New Roman" w:hAnsi="Times New Roman" w:cs="Times New Roman"/>
      <w:i/>
      <w:lang w:eastAsia="fr-FR"/>
    </w:rPr>
  </w:style>
  <w:style w:type="character" w:customStyle="1" w:styleId="LogicielCar">
    <w:name w:val="Logiciel Car"/>
    <w:basedOn w:val="Policepardfaut"/>
    <w:link w:val="Logiciel"/>
    <w:rsid w:val="003F5656"/>
    <w:rPr>
      <w:rFonts w:ascii="Times New Roman" w:eastAsia="Times New Roman" w:hAnsi="Times New Roman" w:cs="Times New Roman"/>
      <w:i/>
      <w:sz w:val="20"/>
      <w:lang w:eastAsia="fr-FR"/>
    </w:rPr>
  </w:style>
  <w:style w:type="paragraph" w:customStyle="1" w:styleId="petitpetitpetit">
    <w:name w:val="petit petit petit"/>
    <w:basedOn w:val="Normal"/>
    <w:link w:val="petitpetitpetitCar"/>
    <w:rsid w:val="003F5656"/>
    <w:pPr>
      <w:overflowPunct w:val="0"/>
      <w:autoSpaceDE w:val="0"/>
      <w:autoSpaceDN w:val="0"/>
      <w:adjustRightInd w:val="0"/>
      <w:spacing w:after="0" w:line="240" w:lineRule="auto"/>
      <w:ind w:left="567"/>
      <w:jc w:val="left"/>
      <w:textAlignment w:val="baseline"/>
    </w:pPr>
    <w:rPr>
      <w:rFonts w:ascii="Times New Roman" w:eastAsia="Times New Roman" w:hAnsi="Times New Roman" w:cs="Times New Roman"/>
      <w:sz w:val="10"/>
      <w:lang w:eastAsia="fr-FR"/>
    </w:rPr>
  </w:style>
  <w:style w:type="character" w:customStyle="1" w:styleId="petitpetitpetitCar">
    <w:name w:val="petit petit petit Car"/>
    <w:basedOn w:val="Policepardfaut"/>
    <w:link w:val="petitpetitpetit"/>
    <w:rsid w:val="003F5656"/>
    <w:rPr>
      <w:rFonts w:ascii="Times New Roman" w:eastAsia="Times New Roman" w:hAnsi="Times New Roman" w:cs="Times New Roman"/>
      <w:sz w:val="10"/>
      <w:lang w:eastAsia="fr-FR"/>
    </w:rPr>
  </w:style>
  <w:style w:type="character" w:customStyle="1" w:styleId="apple-converted-space">
    <w:name w:val="apple-converted-space"/>
    <w:basedOn w:val="Policepardfaut"/>
    <w:rsid w:val="0020628D"/>
  </w:style>
  <w:style w:type="paragraph" w:customStyle="1" w:styleId="optxtResresRighttitle">
    <w:name w:val="op_txtRes_ &gt; resRight &gt; title"/>
    <w:basedOn w:val="Normal"/>
    <w:rsid w:val="00143AB8"/>
    <w:pPr>
      <w:widowControl w:val="0"/>
      <w:suppressLineNumbers/>
      <w:suppressAutoHyphens/>
      <w:spacing w:before="120" w:line="240" w:lineRule="auto"/>
      <w:jc w:val="center"/>
    </w:pPr>
    <w:rPr>
      <w:rFonts w:ascii="Verdana" w:eastAsia="DejaVu Sans" w:hAnsi="Verdana" w:cs="DejaVu Sans"/>
      <w:i/>
      <w:iCs/>
      <w:color w:val="666666"/>
      <w:szCs w:val="24"/>
      <w:lang w:bidi="en-US"/>
    </w:rPr>
  </w:style>
  <w:style w:type="paragraph" w:customStyle="1" w:styleId="optxtparaTag">
    <w:name w:val="op_txt_ &gt; paraTag_"/>
    <w:basedOn w:val="Normal"/>
    <w:rsid w:val="00143AB8"/>
    <w:pPr>
      <w:widowControl w:val="0"/>
      <w:suppressAutoHyphens/>
      <w:spacing w:before="57" w:after="0" w:line="240" w:lineRule="auto"/>
    </w:pPr>
    <w:rPr>
      <w:rFonts w:ascii="Verdana" w:eastAsia="DejaVu Sans" w:hAnsi="Verdana" w:cs="DejaVu Sans"/>
      <w:color w:val="333333"/>
      <w:szCs w:val="24"/>
      <w:lang w:bidi="en-US"/>
    </w:rPr>
  </w:style>
  <w:style w:type="paragraph" w:customStyle="1" w:styleId="odTemplateTextdefaultStyle">
    <w:name w:val="odTemplateText &gt; #defaultStyle"/>
    <w:rsid w:val="00143AB8"/>
    <w:pPr>
      <w:widowControl w:val="0"/>
      <w:suppressAutoHyphens/>
      <w:spacing w:after="0" w:line="240" w:lineRule="auto"/>
      <w:jc w:val="both"/>
    </w:pPr>
    <w:rPr>
      <w:rFonts w:ascii="Verdana" w:eastAsia="DejaVu Sans" w:hAnsi="Verdana" w:cs="DejaVu Sans"/>
      <w:color w:val="333333"/>
      <w:sz w:val="20"/>
      <w:szCs w:val="24"/>
      <w:lang w:bidi="en-US"/>
    </w:rPr>
  </w:style>
  <w:style w:type="paragraph" w:customStyle="1" w:styleId="spaceBeforeKeep">
    <w:name w:val="spaceBeforeKeep"/>
    <w:basedOn w:val="odTemplateTextdefaultStyle"/>
    <w:rsid w:val="00143AB8"/>
    <w:pPr>
      <w:keepNext/>
      <w:keepLines/>
    </w:pPr>
    <w:rPr>
      <w:sz w:val="16"/>
    </w:rPr>
  </w:style>
  <w:style w:type="paragraph" w:customStyle="1" w:styleId="optxtitemizedListTagparagraphlevel1">
    <w:name w:val="op_txt_ &gt; itemizedListTag_ &gt; paragraph level 1"/>
    <w:basedOn w:val="odTemplateTextdefaultStyle"/>
    <w:rsid w:val="00143AB8"/>
    <w:pPr>
      <w:numPr>
        <w:numId w:val="21"/>
      </w:numPr>
      <w:spacing w:before="57"/>
    </w:pPr>
  </w:style>
  <w:style w:type="character" w:customStyle="1" w:styleId="txtInd">
    <w:name w:val="txtInd"/>
    <w:rsid w:val="00143AB8"/>
    <w:rPr>
      <w:vertAlign w:val="subscript"/>
    </w:rPr>
  </w:style>
  <w:style w:type="paragraph" w:customStyle="1" w:styleId="swWResrestitle">
    <w:name w:val="sw_WRes &gt; res &gt; title"/>
    <w:basedOn w:val="odTemplateTextdefaultStyle"/>
    <w:rsid w:val="00143AB8"/>
    <w:pPr>
      <w:suppressLineNumbers/>
      <w:spacing w:before="120" w:after="120"/>
      <w:jc w:val="center"/>
    </w:pPr>
    <w:rPr>
      <w:i/>
      <w:iCs/>
      <w:color w:val="666666"/>
    </w:rPr>
  </w:style>
  <w:style w:type="character" w:customStyle="1" w:styleId="txtEmp">
    <w:name w:val="txtEmp"/>
    <w:rsid w:val="00143AB8"/>
    <w:rPr>
      <w:b/>
      <w:color w:val="666699"/>
    </w:rPr>
  </w:style>
  <w:style w:type="paragraph" w:customStyle="1" w:styleId="odTemplateTexttitlelevel01">
    <w:name w:val="odTemplateText &gt; title &gt; level 01"/>
    <w:basedOn w:val="odTemplateTextdefaultStyle"/>
    <w:next w:val="odTemplateTextdefaultStyle"/>
    <w:rsid w:val="00143AB8"/>
    <w:pPr>
      <w:keepNext/>
      <w:numPr>
        <w:numId w:val="23"/>
      </w:numPr>
      <w:spacing w:before="850"/>
      <w:outlineLvl w:val="0"/>
    </w:pPr>
    <w:rPr>
      <w:b/>
      <w:bCs/>
      <w:vanish/>
      <w:sz w:val="23"/>
      <w:szCs w:val="28"/>
    </w:rPr>
  </w:style>
  <w:style w:type="paragraph" w:customStyle="1" w:styleId="odTemplateTexttitlelevel02">
    <w:name w:val="odTemplateText &gt; title &gt; level 02"/>
    <w:basedOn w:val="odTemplateTextdefaultStyle"/>
    <w:next w:val="odTemplateTextdefaultStyle"/>
    <w:rsid w:val="00143AB8"/>
    <w:pPr>
      <w:keepNext/>
      <w:widowControl/>
      <w:numPr>
        <w:ilvl w:val="1"/>
        <w:numId w:val="23"/>
      </w:numPr>
      <w:spacing w:before="567" w:after="227"/>
      <w:ind w:left="-283"/>
      <w:jc w:val="left"/>
      <w:outlineLvl w:val="1"/>
    </w:pPr>
    <w:rPr>
      <w:b/>
      <w:bCs/>
      <w:iCs/>
      <w:color w:val="666699"/>
      <w:sz w:val="30"/>
      <w:szCs w:val="28"/>
    </w:rPr>
  </w:style>
  <w:style w:type="paragraph" w:customStyle="1" w:styleId="spaceBeforeKeepSmall">
    <w:name w:val="spaceBeforeKeepSmall"/>
    <w:basedOn w:val="odTemplateTextdefaultStyle"/>
    <w:rsid w:val="00143AB8"/>
    <w:pPr>
      <w:keepNext/>
      <w:keepLines/>
    </w:pPr>
    <w:rPr>
      <w:sz w:val="8"/>
    </w:rPr>
  </w:style>
  <w:style w:type="paragraph" w:styleId="TM3">
    <w:name w:val="toc 3"/>
    <w:basedOn w:val="Normal"/>
    <w:next w:val="Normal"/>
    <w:autoRedefine/>
    <w:uiPriority w:val="39"/>
    <w:unhideWhenUsed/>
    <w:rsid w:val="004111F3"/>
    <w:pPr>
      <w:spacing w:after="100"/>
      <w:ind w:left="400"/>
    </w:pPr>
  </w:style>
  <w:style w:type="character" w:styleId="Textedelespacerserv">
    <w:name w:val="Placeholder Text"/>
    <w:basedOn w:val="Policepardfaut"/>
    <w:uiPriority w:val="99"/>
    <w:semiHidden/>
    <w:rsid w:val="008506D4"/>
    <w:rPr>
      <w:color w:val="808080"/>
    </w:rPr>
  </w:style>
  <w:style w:type="paragraph" w:styleId="Corpsdetexte">
    <w:name w:val="Body Text"/>
    <w:basedOn w:val="Normal"/>
    <w:link w:val="CorpsdetexteCar"/>
    <w:rsid w:val="00B10511"/>
    <w:pPr>
      <w:spacing w:after="0" w:line="240" w:lineRule="auto"/>
    </w:pPr>
    <w:rPr>
      <w:rFonts w:ascii="Arial" w:eastAsia="Times New Roman" w:hAnsi="Arial" w:cs="Times New Roman"/>
      <w:noProof/>
      <w:sz w:val="24"/>
      <w:szCs w:val="24"/>
      <w:lang w:eastAsia="fr-FR"/>
    </w:rPr>
  </w:style>
  <w:style w:type="character" w:customStyle="1" w:styleId="CorpsdetexteCar">
    <w:name w:val="Corps de texte Car"/>
    <w:basedOn w:val="Policepardfaut"/>
    <w:link w:val="Corpsdetexte"/>
    <w:rsid w:val="00B10511"/>
    <w:rPr>
      <w:rFonts w:ascii="Arial" w:eastAsia="Times New Roman" w:hAnsi="Arial" w:cs="Times New Roman"/>
      <w:noProof/>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0A51A4"/>
    <w:pPr>
      <w:keepNext/>
      <w:keepLines/>
      <w:numPr>
        <w:numId w:val="13"/>
      </w:numPr>
      <w:spacing w:before="200" w:after="0"/>
      <w:ind w:left="567"/>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0A51A4"/>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Retraitnormal">
    <w:name w:val="Normal Indent"/>
    <w:basedOn w:val="Normal"/>
    <w:rsid w:val="00A5360F"/>
    <w:pPr>
      <w:spacing w:after="0" w:line="240" w:lineRule="auto"/>
      <w:ind w:left="708"/>
      <w:jc w:val="left"/>
    </w:pPr>
    <w:rPr>
      <w:rFonts w:ascii="Comic Sans MS" w:eastAsia="Times New Roman" w:hAnsi="Comic Sans MS" w:cs="Times New Roman"/>
      <w:szCs w:val="24"/>
      <w:lang w:eastAsia="fr-FR"/>
    </w:rPr>
  </w:style>
  <w:style w:type="paragraph" w:customStyle="1" w:styleId="Figure">
    <w:name w:val="Figure"/>
    <w:basedOn w:val="Normal"/>
    <w:link w:val="FigureCar1"/>
    <w:rsid w:val="00A5360F"/>
    <w:pPr>
      <w:overflowPunct w:val="0"/>
      <w:autoSpaceDE w:val="0"/>
      <w:autoSpaceDN w:val="0"/>
      <w:adjustRightInd w:val="0"/>
      <w:spacing w:after="0" w:line="240" w:lineRule="auto"/>
      <w:jc w:val="center"/>
      <w:textAlignment w:val="baseline"/>
    </w:pPr>
    <w:rPr>
      <w:rFonts w:ascii="Comic Sans MS" w:eastAsia="Times New Roman" w:hAnsi="Comic Sans MS" w:cs="Times New Roman"/>
      <w:sz w:val="16"/>
      <w:szCs w:val="16"/>
      <w:lang w:eastAsia="fr-FR"/>
    </w:rPr>
  </w:style>
  <w:style w:type="character" w:customStyle="1" w:styleId="FigureCar1">
    <w:name w:val="Figure Car1"/>
    <w:basedOn w:val="Policepardfaut"/>
    <w:link w:val="Figure"/>
    <w:rsid w:val="00A5360F"/>
    <w:rPr>
      <w:rFonts w:ascii="Comic Sans MS" w:eastAsia="Times New Roman" w:hAnsi="Comic Sans MS" w:cs="Times New Roman"/>
      <w:sz w:val="16"/>
      <w:szCs w:val="16"/>
      <w:lang w:eastAsia="fr-FR"/>
    </w:rPr>
  </w:style>
  <w:style w:type="paragraph" w:customStyle="1" w:styleId="petitpetit">
    <w:name w:val="petit petit"/>
    <w:basedOn w:val="Normal"/>
    <w:link w:val="petitpetitCar"/>
    <w:rsid w:val="003F5656"/>
    <w:pPr>
      <w:overflowPunct w:val="0"/>
      <w:autoSpaceDE w:val="0"/>
      <w:autoSpaceDN w:val="0"/>
      <w:adjustRightInd w:val="0"/>
      <w:spacing w:after="0" w:line="240" w:lineRule="auto"/>
      <w:jc w:val="left"/>
      <w:textAlignment w:val="baseline"/>
    </w:pPr>
    <w:rPr>
      <w:rFonts w:ascii="Times New Roman" w:eastAsia="Times New Roman" w:hAnsi="Times New Roman" w:cs="Times New Roman"/>
      <w:sz w:val="14"/>
      <w:lang w:eastAsia="fr-FR"/>
    </w:rPr>
  </w:style>
  <w:style w:type="character" w:customStyle="1" w:styleId="petitpetitCar">
    <w:name w:val="petit petit Car"/>
    <w:basedOn w:val="Policepardfaut"/>
    <w:link w:val="petitpetit"/>
    <w:rsid w:val="003F5656"/>
    <w:rPr>
      <w:rFonts w:ascii="Times New Roman" w:eastAsia="Times New Roman" w:hAnsi="Times New Roman" w:cs="Times New Roman"/>
      <w:sz w:val="14"/>
      <w:lang w:eastAsia="fr-FR"/>
    </w:rPr>
  </w:style>
  <w:style w:type="paragraph" w:customStyle="1" w:styleId="PetitPetit0">
    <w:name w:val="Petit Petit"/>
    <w:basedOn w:val="Normal"/>
    <w:link w:val="PetitPetitCar0"/>
    <w:rsid w:val="003F5656"/>
    <w:pPr>
      <w:overflowPunct w:val="0"/>
      <w:autoSpaceDE w:val="0"/>
      <w:autoSpaceDN w:val="0"/>
      <w:adjustRightInd w:val="0"/>
      <w:spacing w:after="0" w:line="240" w:lineRule="auto"/>
      <w:ind w:left="567"/>
      <w:jc w:val="left"/>
      <w:textAlignment w:val="baseline"/>
    </w:pPr>
    <w:rPr>
      <w:rFonts w:ascii="Comic Sans MS" w:eastAsia="Times New Roman" w:hAnsi="Comic Sans MS" w:cs="Times New Roman"/>
      <w:sz w:val="14"/>
      <w:szCs w:val="18"/>
      <w:lang w:eastAsia="fr-FR"/>
    </w:rPr>
  </w:style>
  <w:style w:type="character" w:customStyle="1" w:styleId="PetitPetitCar0">
    <w:name w:val="Petit Petit Car"/>
    <w:basedOn w:val="Policepardfaut"/>
    <w:link w:val="PetitPetit0"/>
    <w:rsid w:val="003F5656"/>
    <w:rPr>
      <w:rFonts w:ascii="Comic Sans MS" w:eastAsia="Times New Roman" w:hAnsi="Comic Sans MS" w:cs="Times New Roman"/>
      <w:sz w:val="14"/>
      <w:szCs w:val="18"/>
      <w:lang w:eastAsia="fr-FR"/>
    </w:rPr>
  </w:style>
  <w:style w:type="character" w:customStyle="1" w:styleId="FigureCar">
    <w:name w:val="Figure Car"/>
    <w:basedOn w:val="Policepardfaut"/>
    <w:rsid w:val="003F5656"/>
    <w:rPr>
      <w:rFonts w:ascii="Comic Sans MS" w:hAnsi="Comic Sans MS"/>
      <w:sz w:val="16"/>
      <w:szCs w:val="16"/>
      <w:lang w:val="fr-FR" w:eastAsia="fr-FR" w:bidi="ar-SA"/>
    </w:rPr>
  </w:style>
  <w:style w:type="paragraph" w:customStyle="1" w:styleId="Logiciel">
    <w:name w:val="Logiciel"/>
    <w:basedOn w:val="Normal"/>
    <w:link w:val="LogicielCar"/>
    <w:rsid w:val="003F5656"/>
    <w:pPr>
      <w:overflowPunct w:val="0"/>
      <w:autoSpaceDE w:val="0"/>
      <w:autoSpaceDN w:val="0"/>
      <w:adjustRightInd w:val="0"/>
      <w:spacing w:after="0" w:line="240" w:lineRule="auto"/>
      <w:ind w:left="567"/>
      <w:jc w:val="left"/>
      <w:textAlignment w:val="baseline"/>
    </w:pPr>
    <w:rPr>
      <w:rFonts w:ascii="Times New Roman" w:eastAsia="Times New Roman" w:hAnsi="Times New Roman" w:cs="Times New Roman"/>
      <w:i/>
      <w:lang w:eastAsia="fr-FR"/>
    </w:rPr>
  </w:style>
  <w:style w:type="character" w:customStyle="1" w:styleId="LogicielCar">
    <w:name w:val="Logiciel Car"/>
    <w:basedOn w:val="Policepardfaut"/>
    <w:link w:val="Logiciel"/>
    <w:rsid w:val="003F5656"/>
    <w:rPr>
      <w:rFonts w:ascii="Times New Roman" w:eastAsia="Times New Roman" w:hAnsi="Times New Roman" w:cs="Times New Roman"/>
      <w:i/>
      <w:sz w:val="20"/>
      <w:lang w:eastAsia="fr-FR"/>
    </w:rPr>
  </w:style>
  <w:style w:type="paragraph" w:customStyle="1" w:styleId="petitpetitpetit">
    <w:name w:val="petit petit petit"/>
    <w:basedOn w:val="Normal"/>
    <w:link w:val="petitpetitpetitCar"/>
    <w:rsid w:val="003F5656"/>
    <w:pPr>
      <w:overflowPunct w:val="0"/>
      <w:autoSpaceDE w:val="0"/>
      <w:autoSpaceDN w:val="0"/>
      <w:adjustRightInd w:val="0"/>
      <w:spacing w:after="0" w:line="240" w:lineRule="auto"/>
      <w:ind w:left="567"/>
      <w:jc w:val="left"/>
      <w:textAlignment w:val="baseline"/>
    </w:pPr>
    <w:rPr>
      <w:rFonts w:ascii="Times New Roman" w:eastAsia="Times New Roman" w:hAnsi="Times New Roman" w:cs="Times New Roman"/>
      <w:sz w:val="10"/>
      <w:lang w:eastAsia="fr-FR"/>
    </w:rPr>
  </w:style>
  <w:style w:type="character" w:customStyle="1" w:styleId="petitpetitpetitCar">
    <w:name w:val="petit petit petit Car"/>
    <w:basedOn w:val="Policepardfaut"/>
    <w:link w:val="petitpetitpetit"/>
    <w:rsid w:val="003F5656"/>
    <w:rPr>
      <w:rFonts w:ascii="Times New Roman" w:eastAsia="Times New Roman" w:hAnsi="Times New Roman" w:cs="Times New Roman"/>
      <w:sz w:val="10"/>
      <w:lang w:eastAsia="fr-FR"/>
    </w:rPr>
  </w:style>
  <w:style w:type="character" w:customStyle="1" w:styleId="apple-converted-space">
    <w:name w:val="apple-converted-space"/>
    <w:basedOn w:val="Policepardfaut"/>
    <w:rsid w:val="0020628D"/>
  </w:style>
  <w:style w:type="paragraph" w:customStyle="1" w:styleId="optxtResresRighttitle">
    <w:name w:val="op_txtRes_ &gt; resRight &gt; title"/>
    <w:basedOn w:val="Normal"/>
    <w:rsid w:val="00143AB8"/>
    <w:pPr>
      <w:widowControl w:val="0"/>
      <w:suppressLineNumbers/>
      <w:suppressAutoHyphens/>
      <w:spacing w:before="120" w:line="240" w:lineRule="auto"/>
      <w:jc w:val="center"/>
    </w:pPr>
    <w:rPr>
      <w:rFonts w:ascii="Verdana" w:eastAsia="DejaVu Sans" w:hAnsi="Verdana" w:cs="DejaVu Sans"/>
      <w:i/>
      <w:iCs/>
      <w:color w:val="666666"/>
      <w:szCs w:val="24"/>
      <w:lang w:bidi="en-US"/>
    </w:rPr>
  </w:style>
  <w:style w:type="paragraph" w:customStyle="1" w:styleId="optxtparaTag">
    <w:name w:val="op_txt_ &gt; paraTag_"/>
    <w:basedOn w:val="Normal"/>
    <w:rsid w:val="00143AB8"/>
    <w:pPr>
      <w:widowControl w:val="0"/>
      <w:suppressAutoHyphens/>
      <w:spacing w:before="57" w:after="0" w:line="240" w:lineRule="auto"/>
    </w:pPr>
    <w:rPr>
      <w:rFonts w:ascii="Verdana" w:eastAsia="DejaVu Sans" w:hAnsi="Verdana" w:cs="DejaVu Sans"/>
      <w:color w:val="333333"/>
      <w:szCs w:val="24"/>
      <w:lang w:bidi="en-US"/>
    </w:rPr>
  </w:style>
  <w:style w:type="paragraph" w:customStyle="1" w:styleId="odTemplateTextdefaultStyle">
    <w:name w:val="odTemplateText &gt; #defaultStyle"/>
    <w:rsid w:val="00143AB8"/>
    <w:pPr>
      <w:widowControl w:val="0"/>
      <w:suppressAutoHyphens/>
      <w:spacing w:after="0" w:line="240" w:lineRule="auto"/>
      <w:jc w:val="both"/>
    </w:pPr>
    <w:rPr>
      <w:rFonts w:ascii="Verdana" w:eastAsia="DejaVu Sans" w:hAnsi="Verdana" w:cs="DejaVu Sans"/>
      <w:color w:val="333333"/>
      <w:sz w:val="20"/>
      <w:szCs w:val="24"/>
      <w:lang w:bidi="en-US"/>
    </w:rPr>
  </w:style>
  <w:style w:type="paragraph" w:customStyle="1" w:styleId="spaceBeforeKeep">
    <w:name w:val="spaceBeforeKeep"/>
    <w:basedOn w:val="odTemplateTextdefaultStyle"/>
    <w:rsid w:val="00143AB8"/>
    <w:pPr>
      <w:keepNext/>
      <w:keepLines/>
    </w:pPr>
    <w:rPr>
      <w:sz w:val="16"/>
    </w:rPr>
  </w:style>
  <w:style w:type="paragraph" w:customStyle="1" w:styleId="optxtitemizedListTagparagraphlevel1">
    <w:name w:val="op_txt_ &gt; itemizedListTag_ &gt; paragraph level 1"/>
    <w:basedOn w:val="odTemplateTextdefaultStyle"/>
    <w:rsid w:val="00143AB8"/>
    <w:pPr>
      <w:numPr>
        <w:numId w:val="21"/>
      </w:numPr>
      <w:spacing w:before="57"/>
    </w:pPr>
  </w:style>
  <w:style w:type="character" w:customStyle="1" w:styleId="txtInd">
    <w:name w:val="txtInd"/>
    <w:rsid w:val="00143AB8"/>
    <w:rPr>
      <w:vertAlign w:val="subscript"/>
    </w:rPr>
  </w:style>
  <w:style w:type="paragraph" w:customStyle="1" w:styleId="swWResrestitle">
    <w:name w:val="sw_WRes &gt; res &gt; title"/>
    <w:basedOn w:val="odTemplateTextdefaultStyle"/>
    <w:rsid w:val="00143AB8"/>
    <w:pPr>
      <w:suppressLineNumbers/>
      <w:spacing w:before="120" w:after="120"/>
      <w:jc w:val="center"/>
    </w:pPr>
    <w:rPr>
      <w:i/>
      <w:iCs/>
      <w:color w:val="666666"/>
    </w:rPr>
  </w:style>
  <w:style w:type="character" w:customStyle="1" w:styleId="txtEmp">
    <w:name w:val="txtEmp"/>
    <w:rsid w:val="00143AB8"/>
    <w:rPr>
      <w:b/>
      <w:color w:val="666699"/>
    </w:rPr>
  </w:style>
  <w:style w:type="paragraph" w:customStyle="1" w:styleId="odTemplateTexttitlelevel01">
    <w:name w:val="odTemplateText &gt; title &gt; level 01"/>
    <w:basedOn w:val="odTemplateTextdefaultStyle"/>
    <w:next w:val="odTemplateTextdefaultStyle"/>
    <w:rsid w:val="00143AB8"/>
    <w:pPr>
      <w:keepNext/>
      <w:numPr>
        <w:numId w:val="23"/>
      </w:numPr>
      <w:spacing w:before="850"/>
      <w:outlineLvl w:val="0"/>
    </w:pPr>
    <w:rPr>
      <w:b/>
      <w:bCs/>
      <w:vanish/>
      <w:sz w:val="23"/>
      <w:szCs w:val="28"/>
    </w:rPr>
  </w:style>
  <w:style w:type="paragraph" w:customStyle="1" w:styleId="odTemplateTexttitlelevel02">
    <w:name w:val="odTemplateText &gt; title &gt; level 02"/>
    <w:basedOn w:val="odTemplateTextdefaultStyle"/>
    <w:next w:val="odTemplateTextdefaultStyle"/>
    <w:rsid w:val="00143AB8"/>
    <w:pPr>
      <w:keepNext/>
      <w:widowControl/>
      <w:numPr>
        <w:ilvl w:val="1"/>
        <w:numId w:val="23"/>
      </w:numPr>
      <w:spacing w:before="567" w:after="227"/>
      <w:ind w:left="-283"/>
      <w:jc w:val="left"/>
      <w:outlineLvl w:val="1"/>
    </w:pPr>
    <w:rPr>
      <w:b/>
      <w:bCs/>
      <w:iCs/>
      <w:color w:val="666699"/>
      <w:sz w:val="30"/>
      <w:szCs w:val="28"/>
    </w:rPr>
  </w:style>
  <w:style w:type="paragraph" w:customStyle="1" w:styleId="spaceBeforeKeepSmall">
    <w:name w:val="spaceBeforeKeepSmall"/>
    <w:basedOn w:val="odTemplateTextdefaultStyle"/>
    <w:rsid w:val="00143AB8"/>
    <w:pPr>
      <w:keepNext/>
      <w:keepLines/>
    </w:pPr>
    <w:rPr>
      <w:sz w:val="8"/>
    </w:rPr>
  </w:style>
  <w:style w:type="paragraph" w:styleId="TM3">
    <w:name w:val="toc 3"/>
    <w:basedOn w:val="Normal"/>
    <w:next w:val="Normal"/>
    <w:autoRedefine/>
    <w:uiPriority w:val="39"/>
    <w:unhideWhenUsed/>
    <w:rsid w:val="004111F3"/>
    <w:pPr>
      <w:spacing w:after="100"/>
      <w:ind w:left="400"/>
    </w:pPr>
  </w:style>
  <w:style w:type="character" w:styleId="Textedelespacerserv">
    <w:name w:val="Placeholder Text"/>
    <w:basedOn w:val="Policepardfaut"/>
    <w:uiPriority w:val="99"/>
    <w:semiHidden/>
    <w:rsid w:val="008506D4"/>
    <w:rPr>
      <w:color w:val="808080"/>
    </w:rPr>
  </w:style>
  <w:style w:type="paragraph" w:styleId="Corpsdetexte">
    <w:name w:val="Body Text"/>
    <w:basedOn w:val="Normal"/>
    <w:link w:val="CorpsdetexteCar"/>
    <w:rsid w:val="00B10511"/>
    <w:pPr>
      <w:spacing w:after="0" w:line="240" w:lineRule="auto"/>
    </w:pPr>
    <w:rPr>
      <w:rFonts w:ascii="Arial" w:eastAsia="Times New Roman" w:hAnsi="Arial" w:cs="Times New Roman"/>
      <w:noProof/>
      <w:sz w:val="24"/>
      <w:szCs w:val="24"/>
      <w:lang w:eastAsia="fr-FR"/>
    </w:rPr>
  </w:style>
  <w:style w:type="character" w:customStyle="1" w:styleId="CorpsdetexteCar">
    <w:name w:val="Corps de texte Car"/>
    <w:basedOn w:val="Policepardfaut"/>
    <w:link w:val="Corpsdetexte"/>
    <w:rsid w:val="00B10511"/>
    <w:rPr>
      <w:rFonts w:ascii="Arial" w:eastAsia="Times New Roman" w:hAnsi="Arial" w:cs="Times New Roman"/>
      <w:noProo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9104">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0.png"/><Relationship Id="rId26" Type="http://schemas.openxmlformats.org/officeDocument/2006/relationships/image" Target="media/image10.w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tiff"/><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oleObject" Target="embeddings/oleObject2.bin"/><Relationship Id="rId33" Type="http://schemas.openxmlformats.org/officeDocument/2006/relationships/image" Target="media/image15.emf"/><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0.jpeg"/><Relationship Id="rId29" Type="http://schemas.openxmlformats.org/officeDocument/2006/relationships/oleObject" Target="embeddings/oleObject4.bin"/><Relationship Id="rId41" Type="http://schemas.openxmlformats.org/officeDocument/2006/relationships/image" Target="media/image2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w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0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oleObject" Target="embeddings/oleObject1.bin"/><Relationship Id="rId28" Type="http://schemas.openxmlformats.org/officeDocument/2006/relationships/image" Target="media/image11.wmf"/><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oleObject" Target="embeddings/oleObject3.bin"/><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74440-425C-4CED-B69B-C08AE00AC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13</Pages>
  <Words>1749</Words>
  <Characters>9620</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11347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31</cp:revision>
  <cp:lastPrinted>2016-01-11T13:02:00Z</cp:lastPrinted>
  <dcterms:created xsi:type="dcterms:W3CDTF">2016-01-10T09:58:00Z</dcterms:created>
  <dcterms:modified xsi:type="dcterms:W3CDTF">2016-01-11T21:28:00Z</dcterms:modified>
</cp:coreProperties>
</file>